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67EAD" w:rsidRDefault="00E67EAD" w:rsidP="00E67EAD">
      <w:pPr>
        <w:pStyle w:val="Heading"/>
        <w:rPr>
          <w:sz w:val="32"/>
        </w:rPr>
      </w:pPr>
      <w:r>
        <w:rPr>
          <w:b w:val="0"/>
          <w:noProof/>
          <w:lang w:eastAsia="en-US"/>
        </w:rPr>
        <w:drawing>
          <wp:inline distT="0" distB="0" distL="0" distR="0">
            <wp:extent cx="5724525" cy="581025"/>
            <wp:effectExtent l="1905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cstate="print"/>
                    <a:srcRect/>
                    <a:stretch>
                      <a:fillRect/>
                    </a:stretch>
                  </pic:blipFill>
                  <pic:spPr bwMode="auto">
                    <a:xfrm>
                      <a:off x="0" y="0"/>
                      <a:ext cx="5724525" cy="581025"/>
                    </a:xfrm>
                    <a:prstGeom prst="rect">
                      <a:avLst/>
                    </a:prstGeom>
                    <a:solidFill>
                      <a:srgbClr val="FFFFFF"/>
                    </a:solidFill>
                    <a:ln w="9525">
                      <a:noFill/>
                      <a:miter lim="800000"/>
                      <a:headEnd/>
                      <a:tailEnd/>
                    </a:ln>
                  </pic:spPr>
                </pic:pic>
              </a:graphicData>
            </a:graphic>
          </wp:inline>
        </w:drawing>
      </w:r>
    </w:p>
    <w:p w:rsidR="00E67EAD" w:rsidRDefault="00E67EAD" w:rsidP="00E67EAD">
      <w:pPr>
        <w:pStyle w:val="Heading"/>
        <w:rPr>
          <w:sz w:val="32"/>
        </w:rPr>
      </w:pPr>
    </w:p>
    <w:p w:rsidR="00E67EAD" w:rsidRDefault="00E67EAD" w:rsidP="00E67EAD">
      <w:pPr>
        <w:pStyle w:val="Heading"/>
      </w:pPr>
      <w:r>
        <w:rPr>
          <w:rFonts w:ascii="Garamond" w:hAnsi="Garamond" w:cs="Garamond"/>
          <w:sz w:val="48"/>
          <w:szCs w:val="48"/>
        </w:rPr>
        <w:t xml:space="preserve">Midterm Report </w:t>
      </w:r>
    </w:p>
    <w:p w:rsidR="00E67EAD" w:rsidRDefault="00E67EAD" w:rsidP="00E67EAD">
      <w:pPr>
        <w:pStyle w:val="Heading"/>
      </w:pPr>
      <w:proofErr w:type="gramStart"/>
      <w:r>
        <w:rPr>
          <w:rFonts w:ascii="Garamond" w:hAnsi="Garamond" w:cs="Garamond"/>
          <w:sz w:val="36"/>
          <w:szCs w:val="36"/>
        </w:rPr>
        <w:t>of</w:t>
      </w:r>
      <w:proofErr w:type="gramEnd"/>
      <w:r>
        <w:rPr>
          <w:rFonts w:ascii="Garamond" w:hAnsi="Garamond" w:cs="Garamond"/>
          <w:sz w:val="36"/>
          <w:szCs w:val="36"/>
        </w:rPr>
        <w:t xml:space="preserve"> </w:t>
      </w:r>
    </w:p>
    <w:p w:rsidR="00E67EAD" w:rsidRDefault="00E67EAD" w:rsidP="00E67EAD">
      <w:pPr>
        <w:pStyle w:val="Heading"/>
      </w:pPr>
      <w:r>
        <w:rPr>
          <w:rFonts w:ascii="Garamond" w:hAnsi="Garamond" w:cs="Garamond"/>
          <w:sz w:val="44"/>
          <w:szCs w:val="44"/>
        </w:rPr>
        <w:t xml:space="preserve">Practice School  </w:t>
      </w:r>
    </w:p>
    <w:p w:rsidR="00E67EAD" w:rsidRDefault="00E67EAD" w:rsidP="00E67EAD">
      <w:pPr>
        <w:pStyle w:val="Heading"/>
        <w:rPr>
          <w:rFonts w:ascii="Garamond" w:hAnsi="Garamond" w:cs="Garamond"/>
          <w:sz w:val="48"/>
          <w:szCs w:val="48"/>
        </w:rPr>
      </w:pPr>
    </w:p>
    <w:p w:rsidR="00E67EAD" w:rsidRDefault="00E67EAD" w:rsidP="00E67EAD">
      <w:pPr>
        <w:pStyle w:val="Heading"/>
        <w:rPr>
          <w:rFonts w:ascii="Garamond" w:hAnsi="Garamond" w:cs="Garamond"/>
          <w:sz w:val="48"/>
          <w:szCs w:val="48"/>
        </w:rPr>
      </w:pPr>
    </w:p>
    <w:p w:rsidR="00E67EAD" w:rsidRDefault="00E67EAD" w:rsidP="00E67EAD">
      <w:pPr>
        <w:pStyle w:val="Heading"/>
        <w:rPr>
          <w:rFonts w:ascii="Garamond" w:hAnsi="Garamond" w:cs="Garamond"/>
          <w:sz w:val="48"/>
          <w:szCs w:val="48"/>
        </w:rPr>
      </w:pPr>
    </w:p>
    <w:p w:rsidR="00E67EAD" w:rsidRDefault="00E67EAD" w:rsidP="00E67EAD">
      <w:pPr>
        <w:pStyle w:val="Heading"/>
      </w:pPr>
      <w:r>
        <w:rPr>
          <w:rFonts w:ascii="Garamond" w:hAnsi="Garamond" w:cs="Garamond"/>
          <w:sz w:val="48"/>
          <w:szCs w:val="48"/>
        </w:rPr>
        <w:t xml:space="preserve">Clearance Optimization Engine  </w:t>
      </w:r>
      <w:r>
        <w:rPr>
          <w:rFonts w:ascii="Garamond" w:hAnsi="Garamond" w:cs="Garamond"/>
          <w:b w:val="0"/>
          <w:sz w:val="48"/>
          <w:szCs w:val="48"/>
        </w:rPr>
        <w:t xml:space="preserve"> </w:t>
      </w:r>
    </w:p>
    <w:p w:rsidR="00E67EAD" w:rsidRDefault="00E67EAD" w:rsidP="00E67EAD">
      <w:pPr>
        <w:pStyle w:val="Heading"/>
        <w:tabs>
          <w:tab w:val="left" w:pos="5160"/>
        </w:tabs>
        <w:rPr>
          <w:rFonts w:ascii="Garamond" w:hAnsi="Garamond" w:cs="Garamond"/>
          <w:b w:val="0"/>
          <w:sz w:val="32"/>
          <w:szCs w:val="32"/>
        </w:rPr>
      </w:pPr>
    </w:p>
    <w:p w:rsidR="00E67EAD" w:rsidRDefault="00E67EAD" w:rsidP="00E67EAD">
      <w:pPr>
        <w:pStyle w:val="Heading"/>
        <w:tabs>
          <w:tab w:val="left" w:pos="5160"/>
        </w:tabs>
        <w:rPr>
          <w:rFonts w:ascii="Garamond" w:hAnsi="Garamond" w:cs="Garamond"/>
          <w:b w:val="0"/>
          <w:sz w:val="32"/>
          <w:szCs w:val="32"/>
        </w:rPr>
      </w:pPr>
    </w:p>
    <w:p w:rsidR="00E67EAD" w:rsidRDefault="00E67EAD" w:rsidP="00E67EAD">
      <w:pPr>
        <w:pStyle w:val="Heading"/>
        <w:tabs>
          <w:tab w:val="left" w:pos="5160"/>
        </w:tabs>
        <w:rPr>
          <w:rFonts w:ascii="Garamond" w:hAnsi="Garamond" w:cs="Garamond"/>
          <w:b w:val="0"/>
          <w:sz w:val="32"/>
          <w:szCs w:val="32"/>
        </w:rPr>
      </w:pPr>
    </w:p>
    <w:p w:rsidR="00E67EAD" w:rsidRDefault="00E67EAD" w:rsidP="00E67EAD">
      <w:pPr>
        <w:pStyle w:val="Heading"/>
        <w:tabs>
          <w:tab w:val="left" w:pos="5160"/>
        </w:tabs>
        <w:rPr>
          <w:sz w:val="32"/>
          <w:szCs w:val="32"/>
        </w:rPr>
      </w:pPr>
    </w:p>
    <w:p w:rsidR="00E67EAD" w:rsidRDefault="00E67EAD" w:rsidP="00E67EAD">
      <w:pPr>
        <w:pStyle w:val="Heading"/>
        <w:tabs>
          <w:tab w:val="left" w:pos="5160"/>
        </w:tabs>
      </w:pPr>
      <w:r>
        <w:rPr>
          <w:sz w:val="32"/>
          <w:szCs w:val="32"/>
        </w:rPr>
        <w:t xml:space="preserve">SUBMITTED </w:t>
      </w:r>
    </w:p>
    <w:p w:rsidR="00E67EAD" w:rsidRDefault="00E67EAD" w:rsidP="00E67EAD">
      <w:pPr>
        <w:pStyle w:val="Heading"/>
        <w:tabs>
          <w:tab w:val="left" w:pos="5160"/>
        </w:tabs>
      </w:pPr>
      <w:r>
        <w:rPr>
          <w:sz w:val="32"/>
          <w:szCs w:val="32"/>
        </w:rPr>
        <w:t xml:space="preserve">BY </w:t>
      </w:r>
    </w:p>
    <w:p w:rsidR="00E67EAD" w:rsidRDefault="00E67EAD" w:rsidP="00E67EAD">
      <w:pPr>
        <w:pStyle w:val="Heading"/>
        <w:tabs>
          <w:tab w:val="left" w:pos="7740"/>
        </w:tabs>
        <w:rPr>
          <w:sz w:val="32"/>
          <w:szCs w:val="32"/>
        </w:rPr>
      </w:pPr>
    </w:p>
    <w:p w:rsidR="00E67EAD" w:rsidRDefault="00E67EAD" w:rsidP="00E67EAD">
      <w:pPr>
        <w:pStyle w:val="Heading"/>
        <w:tabs>
          <w:tab w:val="left" w:pos="7740"/>
        </w:tabs>
      </w:pPr>
      <w:r>
        <w:rPr>
          <w:b w:val="0"/>
          <w:sz w:val="32"/>
          <w:szCs w:val="32"/>
        </w:rPr>
        <w:t xml:space="preserve">HEMASAI AISHWARYA V                          130905580                                                  </w:t>
      </w:r>
    </w:p>
    <w:p w:rsidR="00E67EAD" w:rsidRDefault="00E67EAD" w:rsidP="00E67EAD">
      <w:pPr>
        <w:pStyle w:val="Heading"/>
        <w:jc w:val="both"/>
        <w:rPr>
          <w:b w:val="0"/>
          <w:sz w:val="40"/>
          <w:szCs w:val="40"/>
        </w:rPr>
      </w:pPr>
    </w:p>
    <w:p w:rsidR="00E67EAD" w:rsidRDefault="00E67EAD" w:rsidP="00E67EAD">
      <w:pPr>
        <w:pStyle w:val="Heading"/>
      </w:pPr>
      <w:r>
        <w:rPr>
          <w:rFonts w:ascii="Garamond" w:hAnsi="Garamond" w:cs="Garamond"/>
          <w:noProof/>
          <w:sz w:val="36"/>
          <w:szCs w:val="36"/>
          <w:lang w:eastAsia="en-US"/>
        </w:rPr>
        <w:drawing>
          <wp:anchor distT="0" distB="0" distL="114935" distR="114935" simplePos="0" relativeHeight="251664896" behindDoc="1" locked="0" layoutInCell="1" allowOverlap="1">
            <wp:simplePos x="0" y="0"/>
            <wp:positionH relativeFrom="column">
              <wp:posOffset>1485900</wp:posOffset>
            </wp:positionH>
            <wp:positionV relativeFrom="paragraph">
              <wp:posOffset>76200</wp:posOffset>
            </wp:positionV>
            <wp:extent cx="338455" cy="332740"/>
            <wp:effectExtent l="19050" t="0" r="4445" b="0"/>
            <wp:wrapNone/>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lum bright="70000" contrast="-70000"/>
                    </a:blip>
                    <a:srcRect/>
                    <a:stretch>
                      <a:fillRect/>
                    </a:stretch>
                  </pic:blipFill>
                  <pic:spPr bwMode="auto">
                    <a:xfrm>
                      <a:off x="0" y="0"/>
                      <a:ext cx="338455" cy="332740"/>
                    </a:xfrm>
                    <a:prstGeom prst="rect">
                      <a:avLst/>
                    </a:prstGeom>
                    <a:solidFill>
                      <a:srgbClr val="FFFFFF"/>
                    </a:solidFill>
                    <a:ln w="9525">
                      <a:noFill/>
                      <a:miter lim="800000"/>
                      <a:headEnd/>
                      <a:tailEnd/>
                    </a:ln>
                  </pic:spPr>
                </pic:pic>
              </a:graphicData>
            </a:graphic>
          </wp:anchor>
        </w:drawing>
      </w:r>
      <w:r>
        <w:rPr>
          <w:rFonts w:ascii="Garamond" w:hAnsi="Garamond" w:cs="Garamond"/>
          <w:sz w:val="36"/>
          <w:szCs w:val="36"/>
        </w:rPr>
        <w:t>Under the Guidance of:</w:t>
      </w:r>
    </w:p>
    <w:p w:rsidR="00E67EAD" w:rsidRDefault="00E67EAD" w:rsidP="00E67EAD">
      <w:pPr>
        <w:pStyle w:val="Heading"/>
        <w:ind w:left="2160" w:firstLine="720"/>
        <w:jc w:val="both"/>
        <w:rPr>
          <w:rFonts w:ascii="Garamond" w:hAnsi="Garamond" w:cs="Garamond"/>
          <w:sz w:val="36"/>
          <w:szCs w:val="36"/>
        </w:rPr>
      </w:pPr>
    </w:p>
    <w:p w:rsidR="00E67EAD" w:rsidRDefault="00E67EAD" w:rsidP="00E67EAD">
      <w:pPr>
        <w:pStyle w:val="Heading"/>
        <w:ind w:left="2160" w:firstLine="720"/>
        <w:jc w:val="both"/>
        <w:rPr>
          <w:rFonts w:ascii="Garamond" w:hAnsi="Garamond" w:cs="Garamond"/>
          <w:sz w:val="36"/>
          <w:szCs w:val="36"/>
        </w:rPr>
      </w:pPr>
    </w:p>
    <w:p w:rsidR="00E67EAD" w:rsidRDefault="00E67EAD" w:rsidP="00E67EAD">
      <w:pPr>
        <w:pStyle w:val="Heading"/>
        <w:ind w:left="2160" w:firstLine="720"/>
        <w:jc w:val="both"/>
        <w:rPr>
          <w:rFonts w:ascii="Garamond" w:hAnsi="Garamond" w:cs="Garamond"/>
          <w:sz w:val="36"/>
          <w:szCs w:val="36"/>
        </w:rPr>
      </w:pPr>
    </w:p>
    <w:p w:rsidR="002A7A18" w:rsidRDefault="00E67EAD" w:rsidP="002A7A18">
      <w:pPr>
        <w:pStyle w:val="Heading"/>
        <w:jc w:val="left"/>
      </w:pPr>
      <w:r>
        <w:rPr>
          <w:rFonts w:ascii="Garamond" w:hAnsi="Garamond" w:cs="Garamond"/>
          <w:sz w:val="36"/>
          <w:szCs w:val="36"/>
        </w:rPr>
        <w:t xml:space="preserve">PRAKASH K AITHAL          </w:t>
      </w:r>
      <w:r w:rsidR="002A7A18">
        <w:rPr>
          <w:rFonts w:ascii="Garamond" w:hAnsi="Garamond" w:cs="Garamond"/>
          <w:sz w:val="36"/>
          <w:szCs w:val="36"/>
        </w:rPr>
        <w:t xml:space="preserve">          SUNILCHOWDARY</w:t>
      </w:r>
    </w:p>
    <w:p w:rsidR="00E67EAD" w:rsidRDefault="00E67EAD" w:rsidP="00E67EAD">
      <w:pPr>
        <w:pStyle w:val="Heading"/>
        <w:jc w:val="left"/>
      </w:pPr>
      <w:r>
        <w:rPr>
          <w:rFonts w:ascii="Garamond" w:eastAsia="Garamond" w:hAnsi="Garamond" w:cs="Garamond"/>
          <w:sz w:val="32"/>
          <w:szCs w:val="32"/>
        </w:rPr>
        <w:t>ASSISTANT PROFESSOR                       SENIOR MANAGER</w:t>
      </w:r>
    </w:p>
    <w:p w:rsidR="00E67EAD" w:rsidRDefault="00E67EAD" w:rsidP="00E67EAD">
      <w:pPr>
        <w:pStyle w:val="Heading"/>
        <w:jc w:val="left"/>
      </w:pPr>
      <w:r>
        <w:rPr>
          <w:rFonts w:ascii="Garamond" w:eastAsia="Garamond" w:hAnsi="Garamond" w:cs="Garamond"/>
          <w:sz w:val="32"/>
          <w:szCs w:val="32"/>
        </w:rPr>
        <w:t xml:space="preserve">     SENIOR SCALE</w:t>
      </w:r>
    </w:p>
    <w:p w:rsidR="00E67EAD" w:rsidRDefault="00E67EAD" w:rsidP="00E67EAD">
      <w:pPr>
        <w:pStyle w:val="Heading"/>
        <w:jc w:val="left"/>
      </w:pPr>
      <w:r>
        <w:rPr>
          <w:rFonts w:ascii="Garamond" w:eastAsia="Garamond" w:hAnsi="Garamond" w:cs="Garamond"/>
          <w:sz w:val="32"/>
          <w:szCs w:val="32"/>
        </w:rPr>
        <w:t xml:space="preserve"> DEPARTMENT OF CS&amp;E</w:t>
      </w:r>
      <w:r>
        <w:rPr>
          <w:rFonts w:ascii="Garamond" w:hAnsi="Garamond" w:cs="Garamond"/>
          <w:sz w:val="32"/>
          <w:szCs w:val="32"/>
        </w:rPr>
        <w:t xml:space="preserve">                         STORES TEAM                                         </w:t>
      </w:r>
    </w:p>
    <w:p w:rsidR="00E67EAD" w:rsidRDefault="00E67EAD" w:rsidP="00E67EAD">
      <w:pPr>
        <w:pStyle w:val="Heading"/>
        <w:jc w:val="left"/>
      </w:pPr>
      <w:proofErr w:type="spellStart"/>
      <w:r>
        <w:rPr>
          <w:rFonts w:ascii="Garamond" w:hAnsi="Garamond" w:cs="Garamond"/>
          <w:sz w:val="32"/>
          <w:szCs w:val="32"/>
        </w:rPr>
        <w:t>Manipal</w:t>
      </w:r>
      <w:proofErr w:type="spellEnd"/>
      <w:r>
        <w:rPr>
          <w:rFonts w:ascii="Garamond" w:hAnsi="Garamond" w:cs="Garamond"/>
          <w:sz w:val="32"/>
          <w:szCs w:val="32"/>
        </w:rPr>
        <w:t xml:space="preserve"> Institute of Technology                 ORACLE RETAIL          </w:t>
      </w:r>
    </w:p>
    <w:p w:rsidR="00B645D5" w:rsidRDefault="00B645D5" w:rsidP="00B645D5"/>
    <w:p w:rsidR="006B0C8C" w:rsidRDefault="006B0C8C" w:rsidP="00B645D5">
      <w:pPr>
        <w:sectPr w:rsidR="006B0C8C" w:rsidSect="003162C5">
          <w:headerReference w:type="default" r:id="rId10"/>
          <w:footerReference w:type="default" r:id="rId11"/>
          <w:pgSz w:w="12240" w:h="15840"/>
          <w:pgMar w:top="1440" w:right="1800" w:bottom="965" w:left="180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pPr>
    </w:p>
    <w:p w:rsidR="00DD7AE3" w:rsidRDefault="00DD7AE3" w:rsidP="00DD7AE3">
      <w:pPr>
        <w:pStyle w:val="Heading"/>
        <w:rPr>
          <w:sz w:val="32"/>
        </w:rPr>
      </w:pPr>
      <w:r>
        <w:rPr>
          <w:b w:val="0"/>
          <w:noProof/>
          <w:lang w:eastAsia="en-US"/>
        </w:rPr>
        <w:lastRenderedPageBreak/>
        <w:drawing>
          <wp:inline distT="0" distB="0" distL="0" distR="0">
            <wp:extent cx="5724525" cy="581025"/>
            <wp:effectExtent l="19050" t="0" r="9525" b="0"/>
            <wp:docPr id="3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cstate="print"/>
                    <a:srcRect/>
                    <a:stretch>
                      <a:fillRect/>
                    </a:stretch>
                  </pic:blipFill>
                  <pic:spPr bwMode="auto">
                    <a:xfrm>
                      <a:off x="0" y="0"/>
                      <a:ext cx="5724525" cy="581025"/>
                    </a:xfrm>
                    <a:prstGeom prst="rect">
                      <a:avLst/>
                    </a:prstGeom>
                    <a:solidFill>
                      <a:srgbClr val="FFFFFF"/>
                    </a:solidFill>
                    <a:ln w="9525">
                      <a:noFill/>
                      <a:miter lim="800000"/>
                      <a:headEnd/>
                      <a:tailEnd/>
                    </a:ln>
                  </pic:spPr>
                </pic:pic>
              </a:graphicData>
            </a:graphic>
          </wp:inline>
        </w:drawing>
      </w:r>
    </w:p>
    <w:p w:rsidR="00DD7AE3" w:rsidRDefault="00DD7AE3" w:rsidP="00DD7AE3">
      <w:pPr>
        <w:pStyle w:val="Heading"/>
        <w:rPr>
          <w:sz w:val="32"/>
        </w:rPr>
      </w:pPr>
    </w:p>
    <w:p w:rsidR="00DD7AE3" w:rsidRDefault="00DD7AE3" w:rsidP="00DD7AE3">
      <w:pPr>
        <w:pStyle w:val="Heading"/>
      </w:pPr>
      <w:r>
        <w:rPr>
          <w:rFonts w:ascii="Garamond" w:hAnsi="Garamond" w:cs="Garamond"/>
          <w:sz w:val="48"/>
          <w:szCs w:val="48"/>
        </w:rPr>
        <w:t xml:space="preserve">Midterm Report </w:t>
      </w:r>
    </w:p>
    <w:p w:rsidR="00DD7AE3" w:rsidRDefault="00DD7AE3" w:rsidP="00DD7AE3">
      <w:pPr>
        <w:pStyle w:val="Heading"/>
      </w:pPr>
      <w:proofErr w:type="gramStart"/>
      <w:r>
        <w:rPr>
          <w:rFonts w:ascii="Garamond" w:hAnsi="Garamond" w:cs="Garamond"/>
          <w:sz w:val="36"/>
          <w:szCs w:val="36"/>
        </w:rPr>
        <w:t>of</w:t>
      </w:r>
      <w:proofErr w:type="gramEnd"/>
      <w:r>
        <w:rPr>
          <w:rFonts w:ascii="Garamond" w:hAnsi="Garamond" w:cs="Garamond"/>
          <w:sz w:val="36"/>
          <w:szCs w:val="36"/>
        </w:rPr>
        <w:t xml:space="preserve"> </w:t>
      </w:r>
    </w:p>
    <w:p w:rsidR="00DD7AE3" w:rsidRDefault="00DD7AE3" w:rsidP="00DD7AE3">
      <w:pPr>
        <w:pStyle w:val="Heading"/>
      </w:pPr>
      <w:r>
        <w:rPr>
          <w:rFonts w:ascii="Garamond" w:hAnsi="Garamond" w:cs="Garamond"/>
          <w:sz w:val="44"/>
          <w:szCs w:val="44"/>
        </w:rPr>
        <w:t xml:space="preserve">Practice School  </w:t>
      </w:r>
    </w:p>
    <w:p w:rsidR="00DD7AE3" w:rsidRDefault="00DD7AE3" w:rsidP="00DD7AE3">
      <w:pPr>
        <w:pStyle w:val="Heading"/>
        <w:rPr>
          <w:rFonts w:ascii="Garamond" w:hAnsi="Garamond" w:cs="Garamond"/>
          <w:sz w:val="48"/>
          <w:szCs w:val="48"/>
        </w:rPr>
      </w:pPr>
    </w:p>
    <w:p w:rsidR="00DD7AE3" w:rsidRDefault="00DD7AE3" w:rsidP="00DD7AE3">
      <w:pPr>
        <w:pStyle w:val="Heading"/>
        <w:rPr>
          <w:rFonts w:ascii="Garamond" w:hAnsi="Garamond" w:cs="Garamond"/>
          <w:sz w:val="48"/>
          <w:szCs w:val="48"/>
        </w:rPr>
      </w:pPr>
    </w:p>
    <w:p w:rsidR="00DD7AE3" w:rsidRDefault="00DD7AE3" w:rsidP="00DD7AE3">
      <w:pPr>
        <w:pStyle w:val="Heading"/>
        <w:rPr>
          <w:rFonts w:ascii="Garamond" w:hAnsi="Garamond" w:cs="Garamond"/>
          <w:sz w:val="48"/>
          <w:szCs w:val="48"/>
        </w:rPr>
      </w:pPr>
    </w:p>
    <w:p w:rsidR="00DD7AE3" w:rsidRDefault="00DD7AE3" w:rsidP="00DD7AE3">
      <w:pPr>
        <w:pStyle w:val="Heading"/>
      </w:pPr>
      <w:r>
        <w:rPr>
          <w:rFonts w:ascii="Garamond" w:hAnsi="Garamond" w:cs="Garamond"/>
          <w:sz w:val="48"/>
          <w:szCs w:val="48"/>
        </w:rPr>
        <w:t xml:space="preserve">Clearance Optimization Engine  </w:t>
      </w:r>
      <w:r>
        <w:rPr>
          <w:rFonts w:ascii="Garamond" w:hAnsi="Garamond" w:cs="Garamond"/>
          <w:b w:val="0"/>
          <w:sz w:val="48"/>
          <w:szCs w:val="48"/>
        </w:rPr>
        <w:t xml:space="preserve"> </w:t>
      </w:r>
    </w:p>
    <w:p w:rsidR="00DD7AE3" w:rsidRDefault="00DD7AE3" w:rsidP="00DD7AE3">
      <w:pPr>
        <w:pStyle w:val="Heading"/>
        <w:tabs>
          <w:tab w:val="left" w:pos="5160"/>
        </w:tabs>
        <w:rPr>
          <w:rFonts w:ascii="Garamond" w:hAnsi="Garamond" w:cs="Garamond"/>
          <w:b w:val="0"/>
          <w:sz w:val="32"/>
          <w:szCs w:val="32"/>
        </w:rPr>
      </w:pPr>
    </w:p>
    <w:p w:rsidR="00DD7AE3" w:rsidRDefault="00DD7AE3" w:rsidP="00DD7AE3">
      <w:pPr>
        <w:pStyle w:val="Heading"/>
        <w:tabs>
          <w:tab w:val="left" w:pos="5160"/>
        </w:tabs>
        <w:rPr>
          <w:rFonts w:ascii="Garamond" w:hAnsi="Garamond" w:cs="Garamond"/>
          <w:b w:val="0"/>
          <w:sz w:val="32"/>
          <w:szCs w:val="32"/>
        </w:rPr>
      </w:pPr>
    </w:p>
    <w:p w:rsidR="00DD7AE3" w:rsidRDefault="00DD7AE3" w:rsidP="00DD7AE3">
      <w:pPr>
        <w:pStyle w:val="Heading"/>
        <w:tabs>
          <w:tab w:val="left" w:pos="5160"/>
        </w:tabs>
        <w:rPr>
          <w:rFonts w:ascii="Garamond" w:hAnsi="Garamond" w:cs="Garamond"/>
          <w:b w:val="0"/>
          <w:sz w:val="32"/>
          <w:szCs w:val="32"/>
        </w:rPr>
      </w:pPr>
    </w:p>
    <w:p w:rsidR="00DD7AE3" w:rsidRDefault="00DD7AE3" w:rsidP="00DD7AE3">
      <w:pPr>
        <w:pStyle w:val="Heading"/>
        <w:tabs>
          <w:tab w:val="left" w:pos="5160"/>
        </w:tabs>
        <w:rPr>
          <w:sz w:val="32"/>
          <w:szCs w:val="32"/>
        </w:rPr>
      </w:pPr>
    </w:p>
    <w:p w:rsidR="00DD7AE3" w:rsidRDefault="00DD7AE3" w:rsidP="00DD7AE3">
      <w:pPr>
        <w:pStyle w:val="Heading"/>
        <w:tabs>
          <w:tab w:val="left" w:pos="5160"/>
        </w:tabs>
      </w:pPr>
      <w:r>
        <w:rPr>
          <w:sz w:val="32"/>
          <w:szCs w:val="32"/>
        </w:rPr>
        <w:t xml:space="preserve">SUBMITTED </w:t>
      </w:r>
    </w:p>
    <w:p w:rsidR="00DD7AE3" w:rsidRDefault="00DD7AE3" w:rsidP="00DD7AE3">
      <w:pPr>
        <w:pStyle w:val="Heading"/>
        <w:tabs>
          <w:tab w:val="left" w:pos="5160"/>
        </w:tabs>
      </w:pPr>
      <w:r>
        <w:rPr>
          <w:sz w:val="32"/>
          <w:szCs w:val="32"/>
        </w:rPr>
        <w:t xml:space="preserve">BY </w:t>
      </w:r>
    </w:p>
    <w:p w:rsidR="00DD7AE3" w:rsidRDefault="00DD7AE3" w:rsidP="00DD7AE3">
      <w:pPr>
        <w:pStyle w:val="Heading"/>
        <w:tabs>
          <w:tab w:val="left" w:pos="7740"/>
        </w:tabs>
        <w:rPr>
          <w:sz w:val="32"/>
          <w:szCs w:val="32"/>
        </w:rPr>
      </w:pPr>
    </w:p>
    <w:p w:rsidR="00DD7AE3" w:rsidRDefault="00DD7AE3" w:rsidP="00DD7AE3">
      <w:pPr>
        <w:pStyle w:val="Heading"/>
        <w:tabs>
          <w:tab w:val="left" w:pos="7740"/>
        </w:tabs>
      </w:pPr>
      <w:r>
        <w:rPr>
          <w:b w:val="0"/>
          <w:sz w:val="32"/>
          <w:szCs w:val="32"/>
        </w:rPr>
        <w:t xml:space="preserve">HEMASAI AISHWARYA V                          130905580                                                  </w:t>
      </w:r>
    </w:p>
    <w:p w:rsidR="00DD7AE3" w:rsidRDefault="00DD7AE3" w:rsidP="00DD7AE3">
      <w:pPr>
        <w:pStyle w:val="Heading"/>
        <w:jc w:val="both"/>
        <w:rPr>
          <w:b w:val="0"/>
          <w:sz w:val="40"/>
          <w:szCs w:val="40"/>
        </w:rPr>
      </w:pPr>
    </w:p>
    <w:p w:rsidR="00DD7AE3" w:rsidRDefault="00DD7AE3" w:rsidP="00DD7AE3">
      <w:pPr>
        <w:pStyle w:val="Heading"/>
      </w:pPr>
      <w:r>
        <w:rPr>
          <w:rFonts w:ascii="Garamond" w:hAnsi="Garamond" w:cs="Garamond"/>
          <w:noProof/>
          <w:sz w:val="36"/>
          <w:szCs w:val="36"/>
          <w:lang w:eastAsia="en-US"/>
        </w:rPr>
        <w:drawing>
          <wp:anchor distT="0" distB="0" distL="114935" distR="114935" simplePos="0" relativeHeight="251666944" behindDoc="1" locked="0" layoutInCell="1" allowOverlap="1">
            <wp:simplePos x="0" y="0"/>
            <wp:positionH relativeFrom="column">
              <wp:posOffset>1485900</wp:posOffset>
            </wp:positionH>
            <wp:positionV relativeFrom="paragraph">
              <wp:posOffset>76200</wp:posOffset>
            </wp:positionV>
            <wp:extent cx="338455" cy="332740"/>
            <wp:effectExtent l="19050" t="0" r="4445" b="0"/>
            <wp:wrapNone/>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lum bright="70000" contrast="-70000"/>
                    </a:blip>
                    <a:srcRect/>
                    <a:stretch>
                      <a:fillRect/>
                    </a:stretch>
                  </pic:blipFill>
                  <pic:spPr bwMode="auto">
                    <a:xfrm>
                      <a:off x="0" y="0"/>
                      <a:ext cx="338455" cy="332740"/>
                    </a:xfrm>
                    <a:prstGeom prst="rect">
                      <a:avLst/>
                    </a:prstGeom>
                    <a:solidFill>
                      <a:srgbClr val="FFFFFF"/>
                    </a:solidFill>
                    <a:ln w="9525">
                      <a:noFill/>
                      <a:miter lim="800000"/>
                      <a:headEnd/>
                      <a:tailEnd/>
                    </a:ln>
                  </pic:spPr>
                </pic:pic>
              </a:graphicData>
            </a:graphic>
          </wp:anchor>
        </w:drawing>
      </w:r>
      <w:r>
        <w:rPr>
          <w:rFonts w:ascii="Garamond" w:hAnsi="Garamond" w:cs="Garamond"/>
          <w:sz w:val="36"/>
          <w:szCs w:val="36"/>
        </w:rPr>
        <w:t>Under the Guidance of:</w:t>
      </w:r>
    </w:p>
    <w:p w:rsidR="00DD7AE3" w:rsidRDefault="00DD7AE3" w:rsidP="00DD7AE3">
      <w:pPr>
        <w:pStyle w:val="Heading"/>
        <w:ind w:left="2160" w:firstLine="720"/>
        <w:jc w:val="both"/>
        <w:rPr>
          <w:rFonts w:ascii="Garamond" w:hAnsi="Garamond" w:cs="Garamond"/>
          <w:sz w:val="36"/>
          <w:szCs w:val="36"/>
        </w:rPr>
      </w:pPr>
    </w:p>
    <w:p w:rsidR="00DD7AE3" w:rsidRDefault="00DD7AE3" w:rsidP="00DD7AE3">
      <w:pPr>
        <w:pStyle w:val="Heading"/>
        <w:ind w:left="2160" w:firstLine="720"/>
        <w:jc w:val="both"/>
        <w:rPr>
          <w:rFonts w:ascii="Garamond" w:hAnsi="Garamond" w:cs="Garamond"/>
          <w:sz w:val="36"/>
          <w:szCs w:val="36"/>
        </w:rPr>
      </w:pPr>
    </w:p>
    <w:p w:rsidR="00DD7AE3" w:rsidRDefault="00DD7AE3" w:rsidP="00DD7AE3">
      <w:pPr>
        <w:pStyle w:val="Heading"/>
        <w:ind w:left="2160" w:firstLine="720"/>
        <w:jc w:val="both"/>
        <w:rPr>
          <w:rFonts w:ascii="Garamond" w:hAnsi="Garamond" w:cs="Garamond"/>
          <w:sz w:val="36"/>
          <w:szCs w:val="36"/>
        </w:rPr>
      </w:pPr>
    </w:p>
    <w:p w:rsidR="00DD7AE3" w:rsidRDefault="00DD7AE3" w:rsidP="00DD7AE3">
      <w:pPr>
        <w:pStyle w:val="Heading"/>
        <w:jc w:val="left"/>
      </w:pPr>
      <w:r>
        <w:rPr>
          <w:rFonts w:ascii="Garamond" w:hAnsi="Garamond" w:cs="Garamond"/>
          <w:sz w:val="36"/>
          <w:szCs w:val="36"/>
        </w:rPr>
        <w:t>PRAKASH K AITHAL                    SUNILCHOWDARY</w:t>
      </w:r>
    </w:p>
    <w:p w:rsidR="00DD7AE3" w:rsidRDefault="00DD7AE3" w:rsidP="00DD7AE3">
      <w:pPr>
        <w:pStyle w:val="Heading"/>
        <w:jc w:val="left"/>
      </w:pPr>
      <w:r>
        <w:rPr>
          <w:rFonts w:ascii="Garamond" w:eastAsia="Garamond" w:hAnsi="Garamond" w:cs="Garamond"/>
          <w:sz w:val="32"/>
          <w:szCs w:val="32"/>
        </w:rPr>
        <w:t>ASSISTANT PROFESSOR                       SENIOR MANAGER</w:t>
      </w:r>
    </w:p>
    <w:p w:rsidR="00DD7AE3" w:rsidRDefault="00DD7AE3" w:rsidP="00DD7AE3">
      <w:pPr>
        <w:pStyle w:val="Heading"/>
        <w:jc w:val="left"/>
      </w:pPr>
      <w:r>
        <w:rPr>
          <w:rFonts w:ascii="Garamond" w:eastAsia="Garamond" w:hAnsi="Garamond" w:cs="Garamond"/>
          <w:sz w:val="32"/>
          <w:szCs w:val="32"/>
        </w:rPr>
        <w:t xml:space="preserve">     SENIOR SCALE</w:t>
      </w:r>
    </w:p>
    <w:p w:rsidR="009008D6" w:rsidRPr="00C8188C" w:rsidRDefault="00DD7AE3" w:rsidP="00E62F0E">
      <w:pPr>
        <w:pStyle w:val="Heading"/>
        <w:jc w:val="left"/>
        <w:rPr>
          <w:sz w:val="30"/>
          <w:szCs w:val="30"/>
          <w:u w:val="single"/>
        </w:rPr>
      </w:pPr>
      <w:r>
        <w:rPr>
          <w:rFonts w:ascii="Garamond" w:eastAsia="Garamond" w:hAnsi="Garamond" w:cs="Garamond"/>
          <w:sz w:val="32"/>
          <w:szCs w:val="32"/>
        </w:rPr>
        <w:t xml:space="preserve"> DEPARTMENT OF CS&amp;E</w:t>
      </w:r>
      <w:r>
        <w:rPr>
          <w:rFonts w:ascii="Garamond" w:hAnsi="Garamond" w:cs="Garamond"/>
          <w:sz w:val="32"/>
          <w:szCs w:val="32"/>
        </w:rPr>
        <w:t xml:space="preserve">                         STORES TEAM                                         </w:t>
      </w:r>
      <w:proofErr w:type="spellStart"/>
      <w:r>
        <w:rPr>
          <w:rFonts w:ascii="Garamond" w:hAnsi="Garamond" w:cs="Garamond"/>
          <w:sz w:val="32"/>
          <w:szCs w:val="32"/>
        </w:rPr>
        <w:t>Manipal</w:t>
      </w:r>
      <w:proofErr w:type="spellEnd"/>
      <w:r>
        <w:rPr>
          <w:rFonts w:ascii="Garamond" w:hAnsi="Garamond" w:cs="Garamond"/>
          <w:sz w:val="32"/>
          <w:szCs w:val="32"/>
        </w:rPr>
        <w:t xml:space="preserve"> Institute of Technology                 ORACLE RETAIL          </w:t>
      </w:r>
      <w:r w:rsidR="00E62F0E">
        <w:rPr>
          <w:rFonts w:ascii="Garamond" w:hAnsi="Garamond" w:cs="Garamond"/>
          <w:sz w:val="32"/>
          <w:szCs w:val="32"/>
        </w:rPr>
        <w:t xml:space="preserve">                                  </w:t>
      </w:r>
    </w:p>
    <w:p w:rsidR="00685152" w:rsidRDefault="00685152">
      <w:pPr>
        <w:pStyle w:val="BodyText"/>
        <w:rPr>
          <w:rFonts w:ascii="Garamond" w:hAnsi="Garamond" w:cs="Garamond"/>
          <w:szCs w:val="32"/>
          <w:u w:val="single"/>
        </w:rPr>
      </w:pPr>
    </w:p>
    <w:p w:rsidR="00685152" w:rsidRDefault="00685152" w:rsidP="00685152">
      <w:pPr>
        <w:tabs>
          <w:tab w:val="left" w:pos="4965"/>
        </w:tabs>
        <w:jc w:val="center"/>
        <w:rPr>
          <w:rFonts w:ascii="Garamond" w:hAnsi="Garamond" w:cs="Garamond"/>
          <w:b/>
          <w:sz w:val="30"/>
          <w:szCs w:val="30"/>
          <w:u w:val="single"/>
        </w:rPr>
      </w:pPr>
    </w:p>
    <w:p w:rsidR="00E148B5" w:rsidRPr="00B962D5" w:rsidRDefault="00E148B5" w:rsidP="00E148B5">
      <w:pPr>
        <w:tabs>
          <w:tab w:val="left" w:pos="4965"/>
        </w:tabs>
        <w:jc w:val="center"/>
        <w:rPr>
          <w:rFonts w:ascii="Garamond" w:hAnsi="Garamond" w:cs="Garamond"/>
          <w:sz w:val="30"/>
          <w:szCs w:val="30"/>
        </w:rPr>
      </w:pPr>
      <w:r w:rsidRPr="00B962D5">
        <w:rPr>
          <w:rFonts w:ascii="Garamond" w:hAnsi="Garamond" w:cs="Garamond"/>
          <w:b/>
          <w:sz w:val="30"/>
          <w:szCs w:val="30"/>
          <w:u w:val="single"/>
        </w:rPr>
        <w:t>TABLE OF CONTENTS</w:t>
      </w:r>
    </w:p>
    <w:p w:rsidR="00E148B5" w:rsidRDefault="00E148B5" w:rsidP="00E148B5">
      <w:pPr>
        <w:pStyle w:val="BodyText"/>
        <w:spacing w:line="360" w:lineRule="auto"/>
        <w:rPr>
          <w:bCs/>
          <w:szCs w:val="32"/>
          <w:u w:val="single"/>
        </w:rPr>
      </w:pPr>
    </w:p>
    <w:tbl>
      <w:tblPr>
        <w:tblW w:w="9468" w:type="dxa"/>
        <w:tblInd w:w="12" w:type="dxa"/>
        <w:tblLayout w:type="fixed"/>
        <w:tblLook w:val="0000" w:firstRow="0" w:lastRow="0" w:firstColumn="0" w:lastColumn="0" w:noHBand="0" w:noVBand="0"/>
      </w:tblPr>
      <w:tblGrid>
        <w:gridCol w:w="910"/>
        <w:gridCol w:w="7466"/>
        <w:gridCol w:w="1092"/>
      </w:tblGrid>
      <w:tr w:rsidR="00E148B5" w:rsidRPr="00B962D5" w:rsidTr="000E1E5B">
        <w:trPr>
          <w:trHeight w:val="832"/>
        </w:trPr>
        <w:tc>
          <w:tcPr>
            <w:tcW w:w="910" w:type="dxa"/>
            <w:shd w:val="clear" w:color="auto" w:fill="auto"/>
          </w:tcPr>
          <w:p w:rsidR="00E148B5" w:rsidRPr="00B962D5" w:rsidRDefault="00E148B5" w:rsidP="000E1E5B">
            <w:pPr>
              <w:spacing w:line="360" w:lineRule="auto"/>
              <w:rPr>
                <w:b/>
              </w:rPr>
            </w:pPr>
            <w:r w:rsidRPr="00B962D5">
              <w:rPr>
                <w:b/>
              </w:rPr>
              <w:t>Sl. No.</w:t>
            </w:r>
          </w:p>
        </w:tc>
        <w:tc>
          <w:tcPr>
            <w:tcW w:w="7466" w:type="dxa"/>
            <w:shd w:val="clear" w:color="auto" w:fill="auto"/>
          </w:tcPr>
          <w:p w:rsidR="00E148B5" w:rsidRPr="00B962D5" w:rsidRDefault="00E148B5" w:rsidP="000E1E5B">
            <w:pPr>
              <w:spacing w:line="360" w:lineRule="auto"/>
              <w:rPr>
                <w:b/>
              </w:rPr>
            </w:pPr>
            <w:r w:rsidRPr="00B962D5">
              <w:rPr>
                <w:b/>
              </w:rPr>
              <w:t>Title</w:t>
            </w:r>
          </w:p>
        </w:tc>
        <w:tc>
          <w:tcPr>
            <w:tcW w:w="1092" w:type="dxa"/>
            <w:shd w:val="clear" w:color="auto" w:fill="auto"/>
          </w:tcPr>
          <w:p w:rsidR="00E148B5" w:rsidRPr="00B962D5" w:rsidRDefault="00E148B5" w:rsidP="000E1E5B">
            <w:pPr>
              <w:spacing w:line="360" w:lineRule="auto"/>
            </w:pPr>
            <w:r w:rsidRPr="00B962D5">
              <w:rPr>
                <w:b/>
              </w:rPr>
              <w:t>Page No.</w:t>
            </w:r>
          </w:p>
        </w:tc>
      </w:tr>
      <w:tr w:rsidR="00E148B5" w:rsidRPr="00B962D5" w:rsidTr="000E1E5B">
        <w:trPr>
          <w:trHeight w:val="409"/>
        </w:trPr>
        <w:tc>
          <w:tcPr>
            <w:tcW w:w="910" w:type="dxa"/>
            <w:shd w:val="clear" w:color="auto" w:fill="auto"/>
          </w:tcPr>
          <w:p w:rsidR="00E148B5" w:rsidRPr="00B962D5" w:rsidRDefault="00E148B5" w:rsidP="000E1E5B">
            <w:pPr>
              <w:snapToGrid w:val="0"/>
              <w:spacing w:line="360" w:lineRule="auto"/>
            </w:pPr>
          </w:p>
        </w:tc>
        <w:tc>
          <w:tcPr>
            <w:tcW w:w="7466" w:type="dxa"/>
            <w:shd w:val="clear" w:color="auto" w:fill="auto"/>
          </w:tcPr>
          <w:p w:rsidR="00E148B5" w:rsidRPr="00B962D5" w:rsidRDefault="00E148B5" w:rsidP="000E1E5B">
            <w:pPr>
              <w:spacing w:line="360" w:lineRule="auto"/>
            </w:pPr>
          </w:p>
        </w:tc>
        <w:tc>
          <w:tcPr>
            <w:tcW w:w="1092" w:type="dxa"/>
            <w:shd w:val="clear" w:color="auto" w:fill="auto"/>
          </w:tcPr>
          <w:p w:rsidR="00E148B5" w:rsidRPr="00B962D5" w:rsidRDefault="00E148B5" w:rsidP="000E1E5B">
            <w:pPr>
              <w:snapToGrid w:val="0"/>
              <w:spacing w:line="360" w:lineRule="auto"/>
            </w:pPr>
          </w:p>
        </w:tc>
      </w:tr>
      <w:tr w:rsidR="00E148B5" w:rsidRPr="00B962D5" w:rsidTr="003F7EA8">
        <w:trPr>
          <w:trHeight w:val="878"/>
        </w:trPr>
        <w:tc>
          <w:tcPr>
            <w:tcW w:w="910" w:type="dxa"/>
            <w:shd w:val="clear" w:color="auto" w:fill="auto"/>
          </w:tcPr>
          <w:p w:rsidR="00E148B5" w:rsidRPr="00B962D5" w:rsidRDefault="00E148B5" w:rsidP="000E1E5B">
            <w:pPr>
              <w:snapToGrid w:val="0"/>
              <w:spacing w:line="360" w:lineRule="auto"/>
            </w:pPr>
          </w:p>
        </w:tc>
        <w:tc>
          <w:tcPr>
            <w:tcW w:w="7466" w:type="dxa"/>
            <w:shd w:val="clear" w:color="auto" w:fill="auto"/>
          </w:tcPr>
          <w:p w:rsidR="00A9449E" w:rsidRDefault="00E148B5" w:rsidP="00A9449E">
            <w:pPr>
              <w:spacing w:line="360" w:lineRule="auto"/>
            </w:pPr>
            <w:r w:rsidRPr="00B962D5">
              <w:t>About the Organization and Guide</w:t>
            </w:r>
          </w:p>
          <w:p w:rsidR="00E148B5" w:rsidRPr="003F7EA8" w:rsidRDefault="003F7EA8" w:rsidP="00A9449E">
            <w:pPr>
              <w:spacing w:line="360" w:lineRule="auto"/>
            </w:pPr>
            <w:r>
              <w:t xml:space="preserve">Internship Offer Letter                                                                                      </w:t>
            </w:r>
          </w:p>
        </w:tc>
        <w:tc>
          <w:tcPr>
            <w:tcW w:w="1092" w:type="dxa"/>
            <w:shd w:val="clear" w:color="auto" w:fill="auto"/>
          </w:tcPr>
          <w:p w:rsidR="003F7EA8" w:rsidRDefault="003F7EA8" w:rsidP="000E1E5B">
            <w:pPr>
              <w:snapToGrid w:val="0"/>
              <w:spacing w:line="360" w:lineRule="auto"/>
            </w:pPr>
            <w:r>
              <w:t>3</w:t>
            </w:r>
          </w:p>
          <w:p w:rsidR="003F7EA8" w:rsidRDefault="003F7EA8" w:rsidP="000E1E5B">
            <w:pPr>
              <w:snapToGrid w:val="0"/>
              <w:spacing w:line="360" w:lineRule="auto"/>
            </w:pPr>
            <w:r>
              <w:t>4</w:t>
            </w:r>
          </w:p>
          <w:p w:rsidR="003F7EA8" w:rsidRPr="00B962D5" w:rsidRDefault="003F7EA8" w:rsidP="000E1E5B">
            <w:pPr>
              <w:snapToGrid w:val="0"/>
              <w:spacing w:line="360" w:lineRule="auto"/>
            </w:pPr>
          </w:p>
        </w:tc>
      </w:tr>
      <w:tr w:rsidR="00E148B5" w:rsidRPr="00B962D5" w:rsidTr="000E1E5B">
        <w:trPr>
          <w:trHeight w:val="422"/>
        </w:trPr>
        <w:tc>
          <w:tcPr>
            <w:tcW w:w="910" w:type="dxa"/>
            <w:shd w:val="clear" w:color="auto" w:fill="auto"/>
          </w:tcPr>
          <w:p w:rsidR="00E148B5" w:rsidRPr="00B962D5" w:rsidRDefault="00E148B5" w:rsidP="000E1E5B">
            <w:pPr>
              <w:snapToGrid w:val="0"/>
              <w:spacing w:line="360" w:lineRule="auto"/>
            </w:pPr>
          </w:p>
        </w:tc>
        <w:tc>
          <w:tcPr>
            <w:tcW w:w="7466" w:type="dxa"/>
            <w:shd w:val="clear" w:color="auto" w:fill="auto"/>
          </w:tcPr>
          <w:p w:rsidR="00E148B5" w:rsidRPr="00B962D5" w:rsidRDefault="00E148B5" w:rsidP="00A9449E">
            <w:pPr>
              <w:spacing w:line="360" w:lineRule="auto"/>
            </w:pPr>
            <w:r w:rsidRPr="00B962D5">
              <w:t>Abstract</w:t>
            </w:r>
          </w:p>
        </w:tc>
        <w:tc>
          <w:tcPr>
            <w:tcW w:w="1092" w:type="dxa"/>
            <w:shd w:val="clear" w:color="auto" w:fill="auto"/>
          </w:tcPr>
          <w:p w:rsidR="00E148B5" w:rsidRPr="00B962D5" w:rsidRDefault="003F7EA8" w:rsidP="000E1E5B">
            <w:pPr>
              <w:snapToGrid w:val="0"/>
              <w:spacing w:line="360" w:lineRule="auto"/>
            </w:pPr>
            <w:r>
              <w:t>5</w:t>
            </w:r>
          </w:p>
        </w:tc>
      </w:tr>
      <w:tr w:rsidR="00E148B5" w:rsidRPr="00B962D5" w:rsidTr="000E1E5B">
        <w:trPr>
          <w:trHeight w:val="409"/>
        </w:trPr>
        <w:tc>
          <w:tcPr>
            <w:tcW w:w="910" w:type="dxa"/>
            <w:shd w:val="clear" w:color="auto" w:fill="auto"/>
          </w:tcPr>
          <w:p w:rsidR="00E148B5" w:rsidRPr="00B962D5" w:rsidRDefault="00E148B5" w:rsidP="000E1E5B">
            <w:pPr>
              <w:spacing w:line="360" w:lineRule="auto"/>
            </w:pPr>
            <w:r w:rsidRPr="00B962D5">
              <w:t>1.</w:t>
            </w:r>
          </w:p>
        </w:tc>
        <w:tc>
          <w:tcPr>
            <w:tcW w:w="7466" w:type="dxa"/>
            <w:shd w:val="clear" w:color="auto" w:fill="auto"/>
          </w:tcPr>
          <w:p w:rsidR="00E148B5" w:rsidRPr="00B962D5" w:rsidRDefault="00E148B5" w:rsidP="000E1E5B">
            <w:pPr>
              <w:spacing w:line="360" w:lineRule="auto"/>
            </w:pPr>
            <w:r w:rsidRPr="00B962D5">
              <w:t>Introduction</w:t>
            </w:r>
            <w:r>
              <w:t xml:space="preserve">                                                                                                       </w:t>
            </w:r>
          </w:p>
        </w:tc>
        <w:tc>
          <w:tcPr>
            <w:tcW w:w="1092" w:type="dxa"/>
            <w:shd w:val="clear" w:color="auto" w:fill="auto"/>
          </w:tcPr>
          <w:p w:rsidR="00E148B5" w:rsidRPr="00B962D5" w:rsidRDefault="003F7EA8" w:rsidP="000E1E5B">
            <w:pPr>
              <w:snapToGrid w:val="0"/>
              <w:spacing w:line="360" w:lineRule="auto"/>
            </w:pPr>
            <w:r>
              <w:t>6</w:t>
            </w:r>
          </w:p>
        </w:tc>
      </w:tr>
      <w:tr w:rsidR="00E148B5" w:rsidRPr="00B962D5" w:rsidTr="000E1E5B">
        <w:trPr>
          <w:trHeight w:val="422"/>
        </w:trPr>
        <w:tc>
          <w:tcPr>
            <w:tcW w:w="910" w:type="dxa"/>
            <w:shd w:val="clear" w:color="auto" w:fill="auto"/>
          </w:tcPr>
          <w:p w:rsidR="00E148B5" w:rsidRPr="00B962D5" w:rsidRDefault="00E148B5" w:rsidP="000E1E5B">
            <w:pPr>
              <w:snapToGrid w:val="0"/>
              <w:spacing w:line="360" w:lineRule="auto"/>
              <w:ind w:left="792"/>
              <w:rPr>
                <w:rFonts w:ascii="Arial" w:hAnsi="Arial" w:cs="Arial"/>
              </w:rPr>
            </w:pPr>
          </w:p>
        </w:tc>
        <w:tc>
          <w:tcPr>
            <w:tcW w:w="7466" w:type="dxa"/>
            <w:shd w:val="clear" w:color="auto" w:fill="auto"/>
          </w:tcPr>
          <w:p w:rsidR="00E148B5" w:rsidRPr="00B962D5" w:rsidRDefault="00E148B5" w:rsidP="000E1E5B">
            <w:pPr>
              <w:spacing w:line="360" w:lineRule="auto"/>
            </w:pPr>
            <w:r w:rsidRPr="00B962D5">
              <w:t>1.1.General Introduction to the topic</w:t>
            </w:r>
          </w:p>
        </w:tc>
        <w:tc>
          <w:tcPr>
            <w:tcW w:w="1092" w:type="dxa"/>
            <w:shd w:val="clear" w:color="auto" w:fill="auto"/>
          </w:tcPr>
          <w:p w:rsidR="00E148B5" w:rsidRPr="00B962D5" w:rsidRDefault="00E148B5" w:rsidP="000E1E5B">
            <w:pPr>
              <w:snapToGrid w:val="0"/>
              <w:spacing w:line="360" w:lineRule="auto"/>
            </w:pPr>
            <w:r>
              <w:t>6</w:t>
            </w:r>
          </w:p>
        </w:tc>
      </w:tr>
      <w:tr w:rsidR="00E148B5" w:rsidRPr="00B962D5" w:rsidTr="000E1E5B">
        <w:trPr>
          <w:trHeight w:val="409"/>
        </w:trPr>
        <w:tc>
          <w:tcPr>
            <w:tcW w:w="910" w:type="dxa"/>
            <w:shd w:val="clear" w:color="auto" w:fill="auto"/>
          </w:tcPr>
          <w:p w:rsidR="00E148B5" w:rsidRPr="00B962D5" w:rsidRDefault="00E148B5" w:rsidP="000E1E5B">
            <w:pPr>
              <w:pStyle w:val="BodyText2"/>
              <w:snapToGrid w:val="0"/>
              <w:spacing w:after="0" w:line="360" w:lineRule="auto"/>
              <w:ind w:left="792"/>
            </w:pPr>
          </w:p>
        </w:tc>
        <w:tc>
          <w:tcPr>
            <w:tcW w:w="7466" w:type="dxa"/>
            <w:shd w:val="clear" w:color="auto" w:fill="auto"/>
          </w:tcPr>
          <w:p w:rsidR="00E148B5" w:rsidRPr="00B962D5" w:rsidRDefault="00E148B5" w:rsidP="000E1E5B">
            <w:pPr>
              <w:pStyle w:val="BodyText2"/>
              <w:spacing w:after="0" w:line="360" w:lineRule="auto"/>
            </w:pPr>
            <w:r w:rsidRPr="00B962D5">
              <w:t>1.2.Organization</w:t>
            </w:r>
          </w:p>
        </w:tc>
        <w:tc>
          <w:tcPr>
            <w:tcW w:w="1092" w:type="dxa"/>
            <w:shd w:val="clear" w:color="auto" w:fill="auto"/>
          </w:tcPr>
          <w:p w:rsidR="00E148B5" w:rsidRPr="00B962D5" w:rsidRDefault="00E148B5" w:rsidP="000E1E5B">
            <w:pPr>
              <w:pStyle w:val="BodyText2"/>
              <w:snapToGrid w:val="0"/>
              <w:spacing w:after="0" w:line="360" w:lineRule="auto"/>
            </w:pPr>
            <w:r>
              <w:t>6</w:t>
            </w:r>
          </w:p>
        </w:tc>
      </w:tr>
      <w:tr w:rsidR="00E148B5" w:rsidRPr="00B962D5" w:rsidTr="000E1E5B">
        <w:trPr>
          <w:trHeight w:val="422"/>
        </w:trPr>
        <w:tc>
          <w:tcPr>
            <w:tcW w:w="910" w:type="dxa"/>
            <w:shd w:val="clear" w:color="auto" w:fill="auto"/>
          </w:tcPr>
          <w:p w:rsidR="00E148B5" w:rsidRPr="00B962D5" w:rsidRDefault="00E148B5" w:rsidP="000E1E5B">
            <w:pPr>
              <w:pStyle w:val="BodyText2"/>
              <w:snapToGrid w:val="0"/>
              <w:spacing w:after="0" w:line="360" w:lineRule="auto"/>
              <w:ind w:left="792"/>
            </w:pPr>
          </w:p>
        </w:tc>
        <w:tc>
          <w:tcPr>
            <w:tcW w:w="7466" w:type="dxa"/>
            <w:shd w:val="clear" w:color="auto" w:fill="auto"/>
          </w:tcPr>
          <w:p w:rsidR="00E148B5" w:rsidRPr="00B962D5" w:rsidRDefault="00E148B5" w:rsidP="000E1E5B">
            <w:pPr>
              <w:pStyle w:val="BodyText2"/>
              <w:spacing w:after="0" w:line="360" w:lineRule="auto"/>
            </w:pPr>
            <w:r w:rsidRPr="00B962D5">
              <w:t>1.3.Area of Computer Science</w:t>
            </w:r>
          </w:p>
        </w:tc>
        <w:tc>
          <w:tcPr>
            <w:tcW w:w="1092" w:type="dxa"/>
            <w:shd w:val="clear" w:color="auto" w:fill="auto"/>
          </w:tcPr>
          <w:p w:rsidR="00E148B5" w:rsidRPr="00B962D5" w:rsidRDefault="00EA4F16" w:rsidP="000E1E5B">
            <w:pPr>
              <w:pStyle w:val="BodyText2"/>
              <w:snapToGrid w:val="0"/>
              <w:spacing w:after="0" w:line="360" w:lineRule="auto"/>
            </w:pPr>
            <w:r>
              <w:t>7</w:t>
            </w:r>
          </w:p>
        </w:tc>
      </w:tr>
      <w:tr w:rsidR="00E148B5" w:rsidRPr="00B962D5" w:rsidTr="000E1E5B">
        <w:trPr>
          <w:trHeight w:val="409"/>
        </w:trPr>
        <w:tc>
          <w:tcPr>
            <w:tcW w:w="910" w:type="dxa"/>
            <w:shd w:val="clear" w:color="auto" w:fill="auto"/>
          </w:tcPr>
          <w:p w:rsidR="00E148B5" w:rsidRPr="00B962D5" w:rsidRDefault="00E148B5" w:rsidP="000E1E5B">
            <w:pPr>
              <w:pStyle w:val="BodyText2"/>
              <w:snapToGrid w:val="0"/>
              <w:spacing w:after="0" w:line="360" w:lineRule="auto"/>
              <w:ind w:left="792"/>
            </w:pPr>
          </w:p>
        </w:tc>
        <w:tc>
          <w:tcPr>
            <w:tcW w:w="7466" w:type="dxa"/>
            <w:shd w:val="clear" w:color="auto" w:fill="auto"/>
          </w:tcPr>
          <w:p w:rsidR="00E148B5" w:rsidRPr="00B962D5" w:rsidRDefault="00E148B5" w:rsidP="000E1E5B">
            <w:pPr>
              <w:pStyle w:val="BodyText2"/>
              <w:spacing w:after="0" w:line="360" w:lineRule="auto"/>
            </w:pPr>
            <w:r w:rsidRPr="00B962D5">
              <w:t>1.4.Hardware and Software Requirements</w:t>
            </w:r>
          </w:p>
        </w:tc>
        <w:tc>
          <w:tcPr>
            <w:tcW w:w="1092" w:type="dxa"/>
            <w:shd w:val="clear" w:color="auto" w:fill="auto"/>
          </w:tcPr>
          <w:p w:rsidR="00E148B5" w:rsidRPr="00B962D5" w:rsidRDefault="00E148B5" w:rsidP="000E1E5B">
            <w:pPr>
              <w:pStyle w:val="BodyText2"/>
              <w:snapToGrid w:val="0"/>
              <w:spacing w:after="0" w:line="360" w:lineRule="auto"/>
            </w:pPr>
            <w:r>
              <w:t>7</w:t>
            </w:r>
          </w:p>
        </w:tc>
      </w:tr>
      <w:tr w:rsidR="00E148B5" w:rsidRPr="00B962D5" w:rsidTr="000E1E5B">
        <w:trPr>
          <w:trHeight w:val="422"/>
        </w:trPr>
        <w:tc>
          <w:tcPr>
            <w:tcW w:w="910" w:type="dxa"/>
            <w:shd w:val="clear" w:color="auto" w:fill="auto"/>
          </w:tcPr>
          <w:p w:rsidR="00E148B5" w:rsidRPr="00B962D5" w:rsidRDefault="00E148B5" w:rsidP="000E1E5B">
            <w:pPr>
              <w:pStyle w:val="Default"/>
              <w:spacing w:line="360" w:lineRule="auto"/>
              <w:rPr>
                <w:color w:val="auto"/>
              </w:rPr>
            </w:pPr>
            <w:r w:rsidRPr="00B962D5">
              <w:rPr>
                <w:color w:val="auto"/>
              </w:rPr>
              <w:t>2.</w:t>
            </w:r>
          </w:p>
        </w:tc>
        <w:tc>
          <w:tcPr>
            <w:tcW w:w="7466" w:type="dxa"/>
            <w:shd w:val="clear" w:color="auto" w:fill="auto"/>
          </w:tcPr>
          <w:p w:rsidR="00E148B5" w:rsidRPr="00B962D5" w:rsidRDefault="00E148B5" w:rsidP="000E1E5B">
            <w:pPr>
              <w:pStyle w:val="Default"/>
              <w:spacing w:line="360" w:lineRule="auto"/>
              <w:rPr>
                <w:color w:val="auto"/>
              </w:rPr>
            </w:pPr>
            <w:r w:rsidRPr="00B962D5">
              <w:rPr>
                <w:color w:val="auto"/>
              </w:rPr>
              <w:t>Problem Definition</w:t>
            </w:r>
          </w:p>
        </w:tc>
        <w:tc>
          <w:tcPr>
            <w:tcW w:w="1092" w:type="dxa"/>
            <w:shd w:val="clear" w:color="auto" w:fill="auto"/>
          </w:tcPr>
          <w:p w:rsidR="00E148B5" w:rsidRPr="00B962D5" w:rsidRDefault="008C3D71" w:rsidP="000E1E5B">
            <w:pPr>
              <w:pStyle w:val="Default"/>
              <w:snapToGrid w:val="0"/>
              <w:spacing w:line="360" w:lineRule="auto"/>
            </w:pPr>
            <w:r>
              <w:rPr>
                <w:color w:val="auto"/>
              </w:rPr>
              <w:t>9</w:t>
            </w:r>
          </w:p>
        </w:tc>
      </w:tr>
      <w:tr w:rsidR="00E148B5" w:rsidRPr="00B962D5" w:rsidTr="000E1E5B">
        <w:trPr>
          <w:trHeight w:val="409"/>
        </w:trPr>
        <w:tc>
          <w:tcPr>
            <w:tcW w:w="910" w:type="dxa"/>
            <w:shd w:val="clear" w:color="auto" w:fill="auto"/>
          </w:tcPr>
          <w:p w:rsidR="00E148B5" w:rsidRPr="00B962D5" w:rsidRDefault="00E148B5" w:rsidP="000E1E5B">
            <w:pPr>
              <w:pStyle w:val="Default"/>
              <w:spacing w:line="360" w:lineRule="auto"/>
            </w:pPr>
            <w:r w:rsidRPr="00B962D5">
              <w:t>3.</w:t>
            </w:r>
          </w:p>
        </w:tc>
        <w:tc>
          <w:tcPr>
            <w:tcW w:w="7466" w:type="dxa"/>
            <w:shd w:val="clear" w:color="auto" w:fill="auto"/>
          </w:tcPr>
          <w:p w:rsidR="00E148B5" w:rsidRPr="00B962D5" w:rsidRDefault="00E148B5" w:rsidP="000E1E5B">
            <w:pPr>
              <w:pStyle w:val="Default"/>
              <w:spacing w:line="360" w:lineRule="auto"/>
            </w:pPr>
            <w:r w:rsidRPr="00B962D5">
              <w:t>Objectives</w:t>
            </w:r>
          </w:p>
        </w:tc>
        <w:tc>
          <w:tcPr>
            <w:tcW w:w="1092" w:type="dxa"/>
            <w:shd w:val="clear" w:color="auto" w:fill="auto"/>
          </w:tcPr>
          <w:p w:rsidR="00E148B5" w:rsidRPr="00B962D5" w:rsidRDefault="008C3D71" w:rsidP="000E1E5B">
            <w:pPr>
              <w:pStyle w:val="Default"/>
              <w:snapToGrid w:val="0"/>
              <w:spacing w:line="360" w:lineRule="auto"/>
            </w:pPr>
            <w:r>
              <w:t>10</w:t>
            </w:r>
          </w:p>
        </w:tc>
      </w:tr>
      <w:tr w:rsidR="00E148B5" w:rsidRPr="00B962D5" w:rsidTr="000E1E5B">
        <w:trPr>
          <w:trHeight w:val="409"/>
        </w:trPr>
        <w:tc>
          <w:tcPr>
            <w:tcW w:w="910" w:type="dxa"/>
            <w:shd w:val="clear" w:color="auto" w:fill="auto"/>
          </w:tcPr>
          <w:p w:rsidR="00E148B5" w:rsidRPr="00B962D5" w:rsidRDefault="00E148B5" w:rsidP="000E1E5B">
            <w:pPr>
              <w:pStyle w:val="Default"/>
              <w:spacing w:line="360" w:lineRule="auto"/>
            </w:pPr>
            <w:r w:rsidRPr="00B962D5">
              <w:t>4.</w:t>
            </w:r>
          </w:p>
        </w:tc>
        <w:tc>
          <w:tcPr>
            <w:tcW w:w="7466" w:type="dxa"/>
            <w:shd w:val="clear" w:color="auto" w:fill="auto"/>
          </w:tcPr>
          <w:p w:rsidR="00E148B5" w:rsidRPr="00B962D5" w:rsidRDefault="00E148B5" w:rsidP="000E1E5B">
            <w:pPr>
              <w:pStyle w:val="Default"/>
              <w:spacing w:line="360" w:lineRule="auto"/>
            </w:pPr>
            <w:r w:rsidRPr="00B962D5">
              <w:t>Background</w:t>
            </w:r>
          </w:p>
        </w:tc>
        <w:tc>
          <w:tcPr>
            <w:tcW w:w="1092" w:type="dxa"/>
            <w:shd w:val="clear" w:color="auto" w:fill="auto"/>
          </w:tcPr>
          <w:p w:rsidR="00E148B5" w:rsidRPr="00B962D5" w:rsidRDefault="00E148B5" w:rsidP="000E1E5B">
            <w:pPr>
              <w:pStyle w:val="Default"/>
              <w:snapToGrid w:val="0"/>
              <w:spacing w:line="360" w:lineRule="auto"/>
            </w:pPr>
            <w:r>
              <w:t>1</w:t>
            </w:r>
            <w:r w:rsidR="008C3D71">
              <w:t>1</w:t>
            </w:r>
          </w:p>
        </w:tc>
      </w:tr>
      <w:tr w:rsidR="00E148B5" w:rsidRPr="00B962D5" w:rsidTr="000E1E5B">
        <w:trPr>
          <w:trHeight w:val="422"/>
        </w:trPr>
        <w:tc>
          <w:tcPr>
            <w:tcW w:w="910" w:type="dxa"/>
            <w:shd w:val="clear" w:color="auto" w:fill="auto"/>
          </w:tcPr>
          <w:p w:rsidR="00E148B5" w:rsidRPr="00B962D5" w:rsidRDefault="00E148B5" w:rsidP="000E1E5B">
            <w:pPr>
              <w:pStyle w:val="Default"/>
              <w:spacing w:line="360" w:lineRule="auto"/>
              <w:rPr>
                <w:color w:val="auto"/>
              </w:rPr>
            </w:pPr>
            <w:r w:rsidRPr="00B962D5">
              <w:rPr>
                <w:color w:val="auto"/>
              </w:rPr>
              <w:t>5.</w:t>
            </w:r>
          </w:p>
        </w:tc>
        <w:tc>
          <w:tcPr>
            <w:tcW w:w="7466" w:type="dxa"/>
            <w:shd w:val="clear" w:color="auto" w:fill="auto"/>
          </w:tcPr>
          <w:p w:rsidR="00E148B5" w:rsidRPr="00B962D5" w:rsidRDefault="00E148B5" w:rsidP="000E1E5B">
            <w:pPr>
              <w:pStyle w:val="Default"/>
              <w:spacing w:line="360" w:lineRule="auto"/>
              <w:rPr>
                <w:color w:val="auto"/>
              </w:rPr>
            </w:pPr>
            <w:r w:rsidRPr="00B962D5">
              <w:rPr>
                <w:color w:val="auto"/>
              </w:rPr>
              <w:t>Methodology</w:t>
            </w:r>
          </w:p>
        </w:tc>
        <w:tc>
          <w:tcPr>
            <w:tcW w:w="1092" w:type="dxa"/>
            <w:shd w:val="clear" w:color="auto" w:fill="auto"/>
          </w:tcPr>
          <w:p w:rsidR="00E148B5" w:rsidRPr="00B962D5" w:rsidRDefault="00E148B5" w:rsidP="000E1E5B">
            <w:pPr>
              <w:pStyle w:val="Default"/>
              <w:snapToGrid w:val="0"/>
              <w:spacing w:line="360" w:lineRule="auto"/>
            </w:pPr>
            <w:r>
              <w:rPr>
                <w:color w:val="auto"/>
              </w:rPr>
              <w:t>1</w:t>
            </w:r>
            <w:r w:rsidR="008C3D71">
              <w:rPr>
                <w:color w:val="auto"/>
              </w:rPr>
              <w:t>6</w:t>
            </w:r>
          </w:p>
        </w:tc>
      </w:tr>
      <w:tr w:rsidR="00E148B5" w:rsidRPr="00B962D5" w:rsidTr="000E1E5B">
        <w:trPr>
          <w:trHeight w:val="409"/>
        </w:trPr>
        <w:tc>
          <w:tcPr>
            <w:tcW w:w="910" w:type="dxa"/>
            <w:shd w:val="clear" w:color="auto" w:fill="auto"/>
          </w:tcPr>
          <w:p w:rsidR="00E148B5" w:rsidRPr="00B962D5" w:rsidRDefault="00E148B5" w:rsidP="000E1E5B">
            <w:pPr>
              <w:pStyle w:val="Default"/>
              <w:spacing w:line="360" w:lineRule="auto"/>
              <w:rPr>
                <w:color w:val="auto"/>
              </w:rPr>
            </w:pPr>
            <w:r w:rsidRPr="00B962D5">
              <w:rPr>
                <w:color w:val="auto"/>
              </w:rPr>
              <w:t>6.</w:t>
            </w:r>
          </w:p>
        </w:tc>
        <w:tc>
          <w:tcPr>
            <w:tcW w:w="7466" w:type="dxa"/>
            <w:shd w:val="clear" w:color="auto" w:fill="auto"/>
          </w:tcPr>
          <w:p w:rsidR="00E148B5" w:rsidRPr="00B962D5" w:rsidRDefault="00E148B5" w:rsidP="000E1E5B">
            <w:pPr>
              <w:pStyle w:val="Default"/>
              <w:spacing w:line="360" w:lineRule="auto"/>
              <w:rPr>
                <w:color w:val="auto"/>
              </w:rPr>
            </w:pPr>
            <w:r w:rsidRPr="00B962D5">
              <w:rPr>
                <w:color w:val="auto"/>
              </w:rPr>
              <w:t>Implementation Details</w:t>
            </w:r>
          </w:p>
        </w:tc>
        <w:tc>
          <w:tcPr>
            <w:tcW w:w="1092" w:type="dxa"/>
            <w:shd w:val="clear" w:color="auto" w:fill="auto"/>
          </w:tcPr>
          <w:p w:rsidR="00E148B5" w:rsidRPr="00B962D5" w:rsidRDefault="004A481A" w:rsidP="000E1E5B">
            <w:pPr>
              <w:pStyle w:val="Default"/>
              <w:snapToGrid w:val="0"/>
              <w:spacing w:line="360" w:lineRule="auto"/>
              <w:rPr>
                <w:color w:val="auto"/>
              </w:rPr>
            </w:pPr>
            <w:r>
              <w:rPr>
                <w:color w:val="auto"/>
              </w:rPr>
              <w:t>20</w:t>
            </w:r>
          </w:p>
        </w:tc>
      </w:tr>
      <w:tr w:rsidR="00E148B5" w:rsidRPr="00B962D5" w:rsidTr="000E1E5B">
        <w:trPr>
          <w:trHeight w:val="422"/>
        </w:trPr>
        <w:tc>
          <w:tcPr>
            <w:tcW w:w="910" w:type="dxa"/>
            <w:shd w:val="clear" w:color="auto" w:fill="auto"/>
          </w:tcPr>
          <w:p w:rsidR="00E148B5" w:rsidRPr="00B962D5" w:rsidRDefault="004A481A" w:rsidP="000E1E5B">
            <w:pPr>
              <w:pStyle w:val="Default"/>
              <w:spacing w:line="360" w:lineRule="auto"/>
              <w:rPr>
                <w:color w:val="auto"/>
              </w:rPr>
            </w:pPr>
            <w:r>
              <w:rPr>
                <w:color w:val="auto"/>
              </w:rPr>
              <w:t>7</w:t>
            </w:r>
            <w:r w:rsidR="00E148B5" w:rsidRPr="00B962D5">
              <w:rPr>
                <w:color w:val="auto"/>
              </w:rPr>
              <w:t>.</w:t>
            </w:r>
          </w:p>
        </w:tc>
        <w:tc>
          <w:tcPr>
            <w:tcW w:w="7466" w:type="dxa"/>
            <w:shd w:val="clear" w:color="auto" w:fill="auto"/>
          </w:tcPr>
          <w:p w:rsidR="00E148B5" w:rsidRPr="00B962D5" w:rsidRDefault="00E148B5" w:rsidP="000E1E5B">
            <w:pPr>
              <w:pStyle w:val="Default"/>
              <w:spacing w:line="360" w:lineRule="auto"/>
              <w:rPr>
                <w:color w:val="auto"/>
              </w:rPr>
            </w:pPr>
            <w:r w:rsidRPr="00B962D5">
              <w:rPr>
                <w:color w:val="auto"/>
              </w:rPr>
              <w:t>Progress</w:t>
            </w:r>
          </w:p>
        </w:tc>
        <w:tc>
          <w:tcPr>
            <w:tcW w:w="1092" w:type="dxa"/>
            <w:shd w:val="clear" w:color="auto" w:fill="auto"/>
          </w:tcPr>
          <w:p w:rsidR="00E148B5" w:rsidRPr="00B962D5" w:rsidRDefault="0010271A" w:rsidP="000E1E5B">
            <w:pPr>
              <w:pStyle w:val="Default"/>
              <w:snapToGrid w:val="0"/>
              <w:spacing w:line="360" w:lineRule="auto"/>
            </w:pPr>
            <w:r>
              <w:rPr>
                <w:color w:val="auto"/>
              </w:rPr>
              <w:t>25</w:t>
            </w:r>
          </w:p>
        </w:tc>
      </w:tr>
      <w:tr w:rsidR="00E148B5" w:rsidRPr="00B962D5" w:rsidTr="000E1E5B">
        <w:trPr>
          <w:trHeight w:val="409"/>
        </w:trPr>
        <w:tc>
          <w:tcPr>
            <w:tcW w:w="910" w:type="dxa"/>
            <w:shd w:val="clear" w:color="auto" w:fill="auto"/>
          </w:tcPr>
          <w:p w:rsidR="00E148B5" w:rsidRPr="00B962D5" w:rsidRDefault="004A481A" w:rsidP="000E1E5B">
            <w:pPr>
              <w:pStyle w:val="Default"/>
              <w:snapToGrid w:val="0"/>
              <w:spacing w:line="360" w:lineRule="auto"/>
              <w:rPr>
                <w:color w:val="auto"/>
              </w:rPr>
            </w:pPr>
            <w:r>
              <w:rPr>
                <w:color w:val="auto"/>
              </w:rPr>
              <w:t>8</w:t>
            </w:r>
            <w:r w:rsidR="00E148B5" w:rsidRPr="00B962D5">
              <w:rPr>
                <w:color w:val="auto"/>
              </w:rPr>
              <w:t>.</w:t>
            </w:r>
          </w:p>
        </w:tc>
        <w:tc>
          <w:tcPr>
            <w:tcW w:w="7466" w:type="dxa"/>
            <w:shd w:val="clear" w:color="auto" w:fill="auto"/>
          </w:tcPr>
          <w:p w:rsidR="00E148B5" w:rsidRPr="00B962D5" w:rsidRDefault="00E148B5" w:rsidP="000E1E5B">
            <w:pPr>
              <w:pStyle w:val="Default"/>
              <w:spacing w:line="360" w:lineRule="auto"/>
              <w:rPr>
                <w:color w:val="auto"/>
              </w:rPr>
            </w:pPr>
            <w:r w:rsidRPr="00B962D5">
              <w:rPr>
                <w:color w:val="auto"/>
              </w:rPr>
              <w:t xml:space="preserve">References  </w:t>
            </w:r>
          </w:p>
        </w:tc>
        <w:tc>
          <w:tcPr>
            <w:tcW w:w="1092" w:type="dxa"/>
            <w:shd w:val="clear" w:color="auto" w:fill="auto"/>
          </w:tcPr>
          <w:p w:rsidR="00E148B5" w:rsidRPr="00B962D5" w:rsidRDefault="008A0C3B" w:rsidP="000E1E5B">
            <w:pPr>
              <w:pStyle w:val="Default"/>
              <w:snapToGrid w:val="0"/>
              <w:spacing w:line="360" w:lineRule="auto"/>
            </w:pPr>
            <w:r>
              <w:rPr>
                <w:color w:val="auto"/>
              </w:rPr>
              <w:t>26</w:t>
            </w:r>
          </w:p>
        </w:tc>
      </w:tr>
    </w:tbl>
    <w:p w:rsidR="00685152" w:rsidRPr="008E7273" w:rsidRDefault="00685152" w:rsidP="008E7273">
      <w:pPr>
        <w:pStyle w:val="BodyText"/>
        <w:tabs>
          <w:tab w:val="left" w:pos="5160"/>
        </w:tabs>
        <w:spacing w:line="360" w:lineRule="auto"/>
        <w:jc w:val="both"/>
        <w:rPr>
          <w:sz w:val="24"/>
        </w:rPr>
      </w:pPr>
    </w:p>
    <w:p w:rsidR="00685152" w:rsidRDefault="00685152" w:rsidP="008E7273">
      <w:pPr>
        <w:pStyle w:val="BodyText"/>
        <w:tabs>
          <w:tab w:val="left" w:pos="5160"/>
        </w:tabs>
        <w:spacing w:line="360" w:lineRule="auto"/>
        <w:jc w:val="both"/>
        <w:rPr>
          <w:sz w:val="24"/>
        </w:rPr>
      </w:pPr>
    </w:p>
    <w:p w:rsidR="005F655F" w:rsidRDefault="005F655F" w:rsidP="008E7273">
      <w:pPr>
        <w:pStyle w:val="BodyText"/>
        <w:tabs>
          <w:tab w:val="left" w:pos="5160"/>
        </w:tabs>
        <w:spacing w:line="360" w:lineRule="auto"/>
        <w:jc w:val="both"/>
        <w:rPr>
          <w:sz w:val="24"/>
        </w:rPr>
      </w:pPr>
    </w:p>
    <w:p w:rsidR="005F655F" w:rsidRPr="008E7273" w:rsidRDefault="005F655F" w:rsidP="008E7273">
      <w:pPr>
        <w:pStyle w:val="BodyText"/>
        <w:tabs>
          <w:tab w:val="left" w:pos="5160"/>
        </w:tabs>
        <w:spacing w:line="360" w:lineRule="auto"/>
        <w:jc w:val="both"/>
        <w:rPr>
          <w:sz w:val="24"/>
        </w:rPr>
      </w:pPr>
    </w:p>
    <w:p w:rsidR="00685152" w:rsidRDefault="00685152" w:rsidP="004F5544">
      <w:pPr>
        <w:spacing w:line="360" w:lineRule="auto"/>
        <w:rPr>
          <w:b/>
          <w:bCs/>
          <w:sz w:val="30"/>
          <w:szCs w:val="30"/>
        </w:rPr>
      </w:pPr>
      <w:r w:rsidRPr="00144561">
        <w:rPr>
          <w:b/>
          <w:bCs/>
          <w:sz w:val="30"/>
          <w:szCs w:val="30"/>
        </w:rPr>
        <w:t>DETAILS OF THE ORGANIZATION</w:t>
      </w:r>
    </w:p>
    <w:p w:rsidR="00230BE4" w:rsidRDefault="00230BE4" w:rsidP="004F5544">
      <w:pPr>
        <w:spacing w:line="360" w:lineRule="auto"/>
        <w:rPr>
          <w:b/>
          <w:bCs/>
          <w:sz w:val="30"/>
          <w:szCs w:val="30"/>
        </w:rPr>
      </w:pPr>
    </w:p>
    <w:p w:rsidR="00230BE4" w:rsidRPr="00144561" w:rsidRDefault="00230BE4" w:rsidP="004F5544">
      <w:pPr>
        <w:spacing w:line="360" w:lineRule="auto"/>
        <w:rPr>
          <w:sz w:val="30"/>
          <w:szCs w:val="30"/>
        </w:rPr>
      </w:pPr>
    </w:p>
    <w:p w:rsidR="00685152" w:rsidRPr="00144561" w:rsidRDefault="00685152" w:rsidP="004F5544">
      <w:pPr>
        <w:spacing w:line="360" w:lineRule="auto"/>
        <w:rPr>
          <w:sz w:val="30"/>
          <w:szCs w:val="30"/>
        </w:rPr>
      </w:pPr>
      <w:r w:rsidRPr="00144561">
        <w:rPr>
          <w:b/>
          <w:bCs/>
          <w:sz w:val="30"/>
          <w:szCs w:val="30"/>
        </w:rPr>
        <w:t>P</w:t>
      </w:r>
      <w:r w:rsidR="005501FA">
        <w:rPr>
          <w:b/>
          <w:bCs/>
          <w:sz w:val="30"/>
          <w:szCs w:val="30"/>
        </w:rPr>
        <w:t>ostal Address</w:t>
      </w:r>
      <w:r w:rsidRPr="00144561">
        <w:rPr>
          <w:b/>
          <w:bCs/>
          <w:sz w:val="30"/>
          <w:szCs w:val="30"/>
        </w:rPr>
        <w:t>:</w:t>
      </w:r>
    </w:p>
    <w:p w:rsidR="00685152" w:rsidRPr="008E7273" w:rsidRDefault="00685152" w:rsidP="008E7273">
      <w:pPr>
        <w:spacing w:line="360" w:lineRule="auto"/>
        <w:jc w:val="both"/>
      </w:pPr>
      <w:r w:rsidRPr="008E7273">
        <w:t xml:space="preserve">Oracle India </w:t>
      </w:r>
      <w:proofErr w:type="spellStart"/>
      <w:r w:rsidRPr="008E7273">
        <w:t>Pvt</w:t>
      </w:r>
      <w:proofErr w:type="spellEnd"/>
      <w:r w:rsidRPr="008E7273">
        <w:t xml:space="preserve"> Ltd.</w:t>
      </w:r>
    </w:p>
    <w:p w:rsidR="00685152" w:rsidRPr="008E7273" w:rsidRDefault="00685152" w:rsidP="008E7273">
      <w:pPr>
        <w:spacing w:line="360" w:lineRule="auto"/>
        <w:jc w:val="both"/>
      </w:pPr>
      <w:r w:rsidRPr="008E7273">
        <w:t>Prestige Technology Park -III, Valence Building,</w:t>
      </w:r>
    </w:p>
    <w:p w:rsidR="00685152" w:rsidRPr="008E7273" w:rsidRDefault="00685152" w:rsidP="008E7273">
      <w:pPr>
        <w:spacing w:line="360" w:lineRule="auto"/>
        <w:jc w:val="both"/>
      </w:pPr>
      <w:proofErr w:type="spellStart"/>
      <w:r w:rsidRPr="008E7273">
        <w:t>Sy.No</w:t>
      </w:r>
      <w:proofErr w:type="spellEnd"/>
      <w:r w:rsidRPr="008E7273">
        <w:t>. 110/1</w:t>
      </w:r>
      <w:proofErr w:type="gramStart"/>
      <w:r w:rsidRPr="008E7273">
        <w:t>,2</w:t>
      </w:r>
      <w:proofErr w:type="gramEnd"/>
      <w:r w:rsidRPr="008E7273">
        <w:t>&amp;3</w:t>
      </w:r>
    </w:p>
    <w:p w:rsidR="00685152" w:rsidRPr="008E7273" w:rsidRDefault="00685152" w:rsidP="008E7273">
      <w:pPr>
        <w:spacing w:line="360" w:lineRule="auto"/>
        <w:jc w:val="both"/>
      </w:pPr>
      <w:proofErr w:type="spellStart"/>
      <w:r w:rsidRPr="008E7273">
        <w:t>Amane</w:t>
      </w:r>
      <w:proofErr w:type="spellEnd"/>
      <w:r w:rsidRPr="008E7273">
        <w:t xml:space="preserve"> </w:t>
      </w:r>
      <w:proofErr w:type="spellStart"/>
      <w:r w:rsidRPr="008E7273">
        <w:t>Bellandur</w:t>
      </w:r>
      <w:proofErr w:type="spellEnd"/>
      <w:r w:rsidRPr="008E7273">
        <w:t xml:space="preserve"> </w:t>
      </w:r>
      <w:proofErr w:type="spellStart"/>
      <w:r w:rsidRPr="008E7273">
        <w:t>Khane</w:t>
      </w:r>
      <w:proofErr w:type="spellEnd"/>
      <w:r w:rsidRPr="008E7273">
        <w:t xml:space="preserve"> Village,</w:t>
      </w:r>
    </w:p>
    <w:p w:rsidR="00685152" w:rsidRPr="008E7273" w:rsidRDefault="00685152" w:rsidP="008E7273">
      <w:pPr>
        <w:spacing w:line="360" w:lineRule="auto"/>
        <w:jc w:val="both"/>
      </w:pPr>
      <w:proofErr w:type="spellStart"/>
      <w:r w:rsidRPr="008E7273">
        <w:t>Varthur</w:t>
      </w:r>
      <w:proofErr w:type="spellEnd"/>
      <w:r w:rsidRPr="008E7273">
        <w:t xml:space="preserve"> </w:t>
      </w:r>
      <w:proofErr w:type="spellStart"/>
      <w:r w:rsidRPr="008E7273">
        <w:t>Hobli</w:t>
      </w:r>
      <w:proofErr w:type="spellEnd"/>
      <w:r w:rsidRPr="008E7273">
        <w:t>,</w:t>
      </w:r>
    </w:p>
    <w:p w:rsidR="00685152" w:rsidRPr="008E7273" w:rsidRDefault="00685152" w:rsidP="008E7273">
      <w:pPr>
        <w:spacing w:line="360" w:lineRule="auto"/>
        <w:jc w:val="both"/>
      </w:pPr>
      <w:proofErr w:type="spellStart"/>
      <w:r w:rsidRPr="008E7273">
        <w:t>Marathahalli</w:t>
      </w:r>
      <w:proofErr w:type="spellEnd"/>
      <w:r w:rsidRPr="008E7273">
        <w:t xml:space="preserve"> Ring Road,</w:t>
      </w:r>
    </w:p>
    <w:p w:rsidR="00685152" w:rsidRDefault="00685152" w:rsidP="00230BE4">
      <w:pPr>
        <w:tabs>
          <w:tab w:val="left" w:pos="5160"/>
        </w:tabs>
        <w:spacing w:line="360" w:lineRule="auto"/>
        <w:jc w:val="both"/>
      </w:pPr>
      <w:r w:rsidRPr="008E7273">
        <w:t xml:space="preserve">Bangalore 560103 </w:t>
      </w:r>
      <w:proofErr w:type="gramStart"/>
      <w:r w:rsidRPr="008E7273">
        <w:t>Karnataka ,</w:t>
      </w:r>
      <w:proofErr w:type="gramEnd"/>
      <w:r w:rsidRPr="008E7273">
        <w:t xml:space="preserve"> India</w:t>
      </w:r>
    </w:p>
    <w:p w:rsidR="00230BE4" w:rsidRDefault="00230BE4" w:rsidP="00230BE4">
      <w:pPr>
        <w:tabs>
          <w:tab w:val="left" w:pos="5160"/>
        </w:tabs>
        <w:spacing w:line="360" w:lineRule="auto"/>
        <w:jc w:val="both"/>
      </w:pPr>
    </w:p>
    <w:p w:rsidR="00230BE4" w:rsidRPr="008E7273" w:rsidRDefault="00230BE4" w:rsidP="00230BE4">
      <w:pPr>
        <w:tabs>
          <w:tab w:val="left" w:pos="5160"/>
        </w:tabs>
        <w:spacing w:line="360" w:lineRule="auto"/>
        <w:jc w:val="both"/>
      </w:pPr>
    </w:p>
    <w:p w:rsidR="00685152" w:rsidRDefault="00685152" w:rsidP="004F5544">
      <w:pPr>
        <w:spacing w:line="360" w:lineRule="auto"/>
        <w:rPr>
          <w:b/>
          <w:bCs/>
          <w:sz w:val="30"/>
          <w:szCs w:val="30"/>
        </w:rPr>
      </w:pPr>
      <w:r w:rsidRPr="00144561">
        <w:rPr>
          <w:b/>
          <w:bCs/>
          <w:sz w:val="30"/>
          <w:szCs w:val="30"/>
        </w:rPr>
        <w:t>DETAILS OF THE EXTERNAL GUIDE</w:t>
      </w:r>
    </w:p>
    <w:p w:rsidR="00230BE4" w:rsidRDefault="00230BE4" w:rsidP="004F5544">
      <w:pPr>
        <w:spacing w:line="360" w:lineRule="auto"/>
        <w:rPr>
          <w:b/>
          <w:bCs/>
          <w:sz w:val="30"/>
          <w:szCs w:val="30"/>
        </w:rPr>
      </w:pPr>
    </w:p>
    <w:p w:rsidR="00230BE4" w:rsidRPr="00144561" w:rsidRDefault="00230BE4" w:rsidP="004F5544">
      <w:pPr>
        <w:spacing w:line="360" w:lineRule="auto"/>
        <w:rPr>
          <w:sz w:val="30"/>
          <w:szCs w:val="30"/>
        </w:rPr>
      </w:pPr>
    </w:p>
    <w:p w:rsidR="00685152" w:rsidRPr="008E7273" w:rsidRDefault="00685152" w:rsidP="008E7273">
      <w:pPr>
        <w:spacing w:line="360" w:lineRule="auto"/>
        <w:jc w:val="both"/>
      </w:pPr>
      <w:r w:rsidRPr="008E7273">
        <w:t xml:space="preserve">Sunil </w:t>
      </w:r>
      <w:proofErr w:type="spellStart"/>
      <w:r w:rsidRPr="008E7273">
        <w:t>Chowdary</w:t>
      </w:r>
      <w:proofErr w:type="spellEnd"/>
    </w:p>
    <w:p w:rsidR="00685152" w:rsidRPr="008E7273" w:rsidRDefault="00685152" w:rsidP="008E7273">
      <w:pPr>
        <w:spacing w:line="360" w:lineRule="auto"/>
        <w:jc w:val="both"/>
      </w:pPr>
      <w:r w:rsidRPr="008E7273">
        <w:t>Senior Manager, Software Development</w:t>
      </w:r>
    </w:p>
    <w:p w:rsidR="00685152" w:rsidRPr="008E7273" w:rsidRDefault="00685152" w:rsidP="008E7273">
      <w:pPr>
        <w:spacing w:line="360" w:lineRule="auto"/>
        <w:jc w:val="both"/>
      </w:pPr>
      <w:r w:rsidRPr="008E7273">
        <w:t xml:space="preserve">RGBURD ISC Apps Sustaining </w:t>
      </w:r>
      <w:proofErr w:type="spellStart"/>
      <w:r w:rsidRPr="008E7273">
        <w:t>Eng</w:t>
      </w:r>
      <w:proofErr w:type="spellEnd"/>
    </w:p>
    <w:p w:rsidR="00685152" w:rsidRPr="008E7273" w:rsidRDefault="009B0794" w:rsidP="008E7273">
      <w:pPr>
        <w:spacing w:line="360" w:lineRule="auto"/>
        <w:jc w:val="both"/>
      </w:pPr>
      <w:hyperlink r:id="rId12" w:history="1">
        <w:r w:rsidR="00685152" w:rsidRPr="008E7273">
          <w:rPr>
            <w:rStyle w:val="Hyperlink"/>
          </w:rPr>
          <w:t>sunil.chowdary@oracle.com</w:t>
        </w:r>
      </w:hyperlink>
    </w:p>
    <w:p w:rsidR="00685152" w:rsidRPr="008E7273" w:rsidRDefault="00685152" w:rsidP="008E7273">
      <w:pPr>
        <w:spacing w:line="360" w:lineRule="auto"/>
        <w:jc w:val="both"/>
      </w:pPr>
      <w:proofErr w:type="spellStart"/>
      <w:r w:rsidRPr="008E7273">
        <w:t>Ph</w:t>
      </w:r>
      <w:proofErr w:type="spellEnd"/>
      <w:r w:rsidRPr="008E7273">
        <w:t xml:space="preserve"> No.  +918066050782, </w:t>
      </w:r>
    </w:p>
    <w:p w:rsidR="00685152" w:rsidRPr="008E7273" w:rsidRDefault="00685152" w:rsidP="008E7273">
      <w:pPr>
        <w:tabs>
          <w:tab w:val="left" w:pos="5160"/>
        </w:tabs>
        <w:spacing w:line="360" w:lineRule="auto"/>
        <w:jc w:val="both"/>
      </w:pPr>
      <w:r w:rsidRPr="008E7273">
        <w:t xml:space="preserve">              +919886353999</w:t>
      </w:r>
    </w:p>
    <w:p w:rsidR="00685152" w:rsidRPr="008E7273" w:rsidRDefault="00685152" w:rsidP="008E7273">
      <w:pPr>
        <w:tabs>
          <w:tab w:val="left" w:pos="5160"/>
        </w:tabs>
        <w:spacing w:line="360" w:lineRule="auto"/>
        <w:jc w:val="both"/>
      </w:pPr>
    </w:p>
    <w:p w:rsidR="00685152" w:rsidRPr="008E7273" w:rsidRDefault="00685152" w:rsidP="008E7273">
      <w:pPr>
        <w:tabs>
          <w:tab w:val="left" w:pos="5160"/>
        </w:tabs>
        <w:spacing w:line="360" w:lineRule="auto"/>
        <w:jc w:val="both"/>
      </w:pPr>
    </w:p>
    <w:p w:rsidR="00A20350" w:rsidRPr="008E7273" w:rsidRDefault="00A20350" w:rsidP="008E7273">
      <w:pPr>
        <w:tabs>
          <w:tab w:val="left" w:pos="5160"/>
        </w:tabs>
        <w:spacing w:line="360" w:lineRule="auto"/>
        <w:jc w:val="both"/>
      </w:pPr>
    </w:p>
    <w:p w:rsidR="00A20350" w:rsidRPr="008E7273" w:rsidRDefault="00A20350" w:rsidP="008E7273">
      <w:pPr>
        <w:tabs>
          <w:tab w:val="left" w:pos="5160"/>
        </w:tabs>
        <w:spacing w:line="360" w:lineRule="auto"/>
        <w:jc w:val="both"/>
      </w:pPr>
    </w:p>
    <w:p w:rsidR="00A20350" w:rsidRPr="008E7273" w:rsidRDefault="00A20350" w:rsidP="008E7273">
      <w:pPr>
        <w:tabs>
          <w:tab w:val="left" w:pos="5160"/>
        </w:tabs>
        <w:spacing w:line="360" w:lineRule="auto"/>
        <w:jc w:val="both"/>
      </w:pPr>
    </w:p>
    <w:p w:rsidR="00A20350" w:rsidRPr="008E7273" w:rsidRDefault="00A20350" w:rsidP="008E7273">
      <w:pPr>
        <w:tabs>
          <w:tab w:val="left" w:pos="5160"/>
        </w:tabs>
        <w:spacing w:line="360" w:lineRule="auto"/>
        <w:jc w:val="both"/>
      </w:pPr>
    </w:p>
    <w:p w:rsidR="00A20350" w:rsidRPr="008E7273" w:rsidRDefault="00A20350" w:rsidP="008E7273">
      <w:pPr>
        <w:tabs>
          <w:tab w:val="left" w:pos="5160"/>
        </w:tabs>
        <w:spacing w:line="360" w:lineRule="auto"/>
        <w:jc w:val="both"/>
      </w:pPr>
    </w:p>
    <w:p w:rsidR="00A20350" w:rsidRPr="008E7273" w:rsidRDefault="00A20350" w:rsidP="008E7273">
      <w:pPr>
        <w:tabs>
          <w:tab w:val="left" w:pos="5160"/>
        </w:tabs>
        <w:spacing w:line="360" w:lineRule="auto"/>
        <w:jc w:val="both"/>
      </w:pPr>
    </w:p>
    <w:p w:rsidR="00A20350" w:rsidRPr="008E7273" w:rsidRDefault="00A20350" w:rsidP="008E7273">
      <w:pPr>
        <w:tabs>
          <w:tab w:val="left" w:pos="5160"/>
        </w:tabs>
        <w:spacing w:line="360" w:lineRule="auto"/>
        <w:jc w:val="both"/>
      </w:pPr>
    </w:p>
    <w:p w:rsidR="0006143F" w:rsidRPr="00230BE4" w:rsidRDefault="0006143F" w:rsidP="008E7273">
      <w:pPr>
        <w:tabs>
          <w:tab w:val="left" w:pos="5160"/>
        </w:tabs>
        <w:spacing w:line="360" w:lineRule="auto"/>
        <w:jc w:val="both"/>
        <w:rPr>
          <w:b/>
          <w:sz w:val="30"/>
          <w:szCs w:val="30"/>
        </w:rPr>
      </w:pPr>
      <w:r w:rsidRPr="00F54479">
        <w:rPr>
          <w:b/>
          <w:noProof/>
          <w:lang w:eastAsia="en-US"/>
        </w:rPr>
        <w:drawing>
          <wp:anchor distT="0" distB="0" distL="0" distR="0" simplePos="0" relativeHeight="251670016" behindDoc="0" locked="0" layoutInCell="1" allowOverlap="1">
            <wp:simplePos x="0" y="0"/>
            <wp:positionH relativeFrom="column">
              <wp:posOffset>83820</wp:posOffset>
            </wp:positionH>
            <wp:positionV relativeFrom="paragraph">
              <wp:posOffset>515620</wp:posOffset>
            </wp:positionV>
            <wp:extent cx="5822315" cy="6659880"/>
            <wp:effectExtent l="19050" t="0" r="6985" b="0"/>
            <wp:wrapSquare wrapText="largest"/>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5822315" cy="6659880"/>
                    </a:xfrm>
                    <a:prstGeom prst="rect">
                      <a:avLst/>
                    </a:prstGeom>
                    <a:solidFill>
                      <a:srgbClr val="FFFFFF"/>
                    </a:solidFill>
                    <a:ln w="9525">
                      <a:noFill/>
                      <a:miter lim="800000"/>
                      <a:headEnd/>
                      <a:tailEnd/>
                    </a:ln>
                  </pic:spPr>
                </pic:pic>
              </a:graphicData>
            </a:graphic>
          </wp:anchor>
        </w:drawing>
      </w:r>
      <w:r w:rsidR="00F54479" w:rsidRPr="00F54479">
        <w:rPr>
          <w:b/>
        </w:rPr>
        <w:t xml:space="preserve">                         </w:t>
      </w:r>
      <w:r w:rsidR="007973F5">
        <w:rPr>
          <w:b/>
        </w:rPr>
        <w:t xml:space="preserve">            </w:t>
      </w:r>
      <w:r w:rsidR="00F54479" w:rsidRPr="00F54479">
        <w:rPr>
          <w:b/>
        </w:rPr>
        <w:t xml:space="preserve">  </w:t>
      </w:r>
      <w:r w:rsidR="00A20350" w:rsidRPr="00F54479">
        <w:rPr>
          <w:b/>
          <w:sz w:val="30"/>
          <w:szCs w:val="30"/>
        </w:rPr>
        <w:t>INTERNSHIP OFFER LETTER</w:t>
      </w:r>
    </w:p>
    <w:p w:rsidR="00B94E6E" w:rsidRDefault="00B94E6E" w:rsidP="00B94E6E">
      <w:pPr>
        <w:pStyle w:val="BodyText"/>
        <w:rPr>
          <w:sz w:val="30"/>
          <w:szCs w:val="30"/>
        </w:rPr>
      </w:pPr>
      <w:r w:rsidRPr="00EE0643">
        <w:rPr>
          <w:sz w:val="30"/>
          <w:szCs w:val="30"/>
        </w:rPr>
        <w:lastRenderedPageBreak/>
        <w:t>ABSTRACT</w:t>
      </w:r>
    </w:p>
    <w:p w:rsidR="00230BE4" w:rsidRDefault="00230BE4" w:rsidP="00B94E6E">
      <w:pPr>
        <w:pStyle w:val="BodyText"/>
        <w:rPr>
          <w:sz w:val="30"/>
          <w:szCs w:val="30"/>
        </w:rPr>
      </w:pPr>
    </w:p>
    <w:p w:rsidR="00230BE4" w:rsidRDefault="00230BE4" w:rsidP="00B94E6E">
      <w:pPr>
        <w:pStyle w:val="BodyText"/>
        <w:rPr>
          <w:sz w:val="30"/>
          <w:szCs w:val="30"/>
        </w:rPr>
      </w:pPr>
    </w:p>
    <w:p w:rsidR="00685152" w:rsidRPr="008E7273" w:rsidRDefault="00685152" w:rsidP="008E7273">
      <w:pPr>
        <w:tabs>
          <w:tab w:val="left" w:pos="5160"/>
        </w:tabs>
        <w:spacing w:line="360" w:lineRule="auto"/>
        <w:jc w:val="both"/>
      </w:pPr>
      <w:r w:rsidRPr="008E7273">
        <w:t xml:space="preserve">Retail Industry is said to be highly competitive and mature among the various industries in any economy. With the increasing standards of living and the online shopping options, Retailers have a difficult task to have an edge over others in their targeted markets. The companies must ensure that they provide desirable products while managing inventory and controlling costs to succeed in the business. Retailers often have stores in various parts of the country and also spread across continents and it is imperative that they would have to carry out varied tasks such as store operations management, warehouse management, demand forecasting, merchandise financial planning, assortment planning and category management in order to optimize and cut down costs and efficiently plan for higher profits. Oracle Retail provides the retailers with innovative solutions in Planning, Management and Forecasting areas in order to help the retailer. </w:t>
      </w:r>
    </w:p>
    <w:p w:rsidR="00685152" w:rsidRPr="008E7273" w:rsidRDefault="00685152" w:rsidP="008E7273">
      <w:pPr>
        <w:tabs>
          <w:tab w:val="left" w:pos="5160"/>
        </w:tabs>
        <w:spacing w:line="360" w:lineRule="auto"/>
        <w:jc w:val="both"/>
      </w:pPr>
      <w:r w:rsidRPr="008E7273">
        <w:t>Issues and feedback’s from customers are very usual for a very well established product in a product development company. Our Stores Team works for resolving issues and incorporating the code enhancements into all the products sold.</w:t>
      </w:r>
    </w:p>
    <w:p w:rsidR="00685152" w:rsidRPr="008E7273" w:rsidRDefault="00685152" w:rsidP="008E7273">
      <w:pPr>
        <w:tabs>
          <w:tab w:val="left" w:pos="5160"/>
        </w:tabs>
        <w:spacing w:line="360" w:lineRule="auto"/>
        <w:jc w:val="both"/>
      </w:pPr>
      <w:r w:rsidRPr="008E7273">
        <w:t>Thi</w:t>
      </w:r>
      <w:r w:rsidR="00EC15C7">
        <w:t xml:space="preserve">s project basically deals with </w:t>
      </w:r>
      <w:r w:rsidRPr="008E7273">
        <w:t xml:space="preserve">clearance optimization engine </w:t>
      </w:r>
      <w:r w:rsidR="00EC15C7">
        <w:t xml:space="preserve">patch release </w:t>
      </w:r>
      <w:r w:rsidRPr="008E7273">
        <w:t>14.0.5.</w:t>
      </w:r>
      <w:r w:rsidR="00FD3B2F">
        <w:t xml:space="preserve"> This</w:t>
      </w:r>
      <w:r w:rsidR="00597A75">
        <w:t xml:space="preserve"> includes upgrading LUX and </w:t>
      </w:r>
      <w:proofErr w:type="spellStart"/>
      <w:r w:rsidR="00597A75">
        <w:t>Web</w:t>
      </w:r>
      <w:r w:rsidR="00FD3B2F">
        <w:t>logic</w:t>
      </w:r>
      <w:proofErr w:type="spellEnd"/>
      <w:r w:rsidR="00FD3B2F">
        <w:t>.</w:t>
      </w:r>
      <w:r w:rsidRPr="008E7273">
        <w:t xml:space="preserve"> For the COE product there may be issues or feedbacks raised by the internal organization or from the customers; so after the issue is logged, it needs to be fixed.</w:t>
      </w:r>
    </w:p>
    <w:p w:rsidR="00685152" w:rsidRPr="008E7273" w:rsidRDefault="00685152" w:rsidP="008E7273">
      <w:pPr>
        <w:tabs>
          <w:tab w:val="left" w:pos="5160"/>
        </w:tabs>
        <w:spacing w:line="360" w:lineRule="auto"/>
        <w:jc w:val="both"/>
      </w:pPr>
      <w:proofErr w:type="spellStart"/>
      <w:r w:rsidRPr="008E7273">
        <w:t>BugDB</w:t>
      </w:r>
      <w:proofErr w:type="spellEnd"/>
      <w:r w:rsidRPr="008E7273">
        <w:t xml:space="preserve"> and Internet Explorer Developer tools were used for bug resolution process. Tortoise SVN was used to check in the changes made.</w:t>
      </w:r>
    </w:p>
    <w:p w:rsidR="00685152" w:rsidRPr="008E7273" w:rsidRDefault="00685152" w:rsidP="008E7273">
      <w:pPr>
        <w:tabs>
          <w:tab w:val="left" w:pos="5160"/>
        </w:tabs>
        <w:spacing w:line="360" w:lineRule="auto"/>
        <w:jc w:val="both"/>
      </w:pPr>
    </w:p>
    <w:p w:rsidR="00685152" w:rsidRPr="008E7273" w:rsidRDefault="00685152" w:rsidP="008E7273">
      <w:pPr>
        <w:tabs>
          <w:tab w:val="left" w:pos="5160"/>
        </w:tabs>
        <w:spacing w:line="360" w:lineRule="auto"/>
        <w:jc w:val="both"/>
      </w:pPr>
    </w:p>
    <w:p w:rsidR="00685152" w:rsidRPr="008E7273" w:rsidRDefault="00685152" w:rsidP="008E7273">
      <w:pPr>
        <w:tabs>
          <w:tab w:val="left" w:pos="5160"/>
        </w:tabs>
        <w:spacing w:line="360" w:lineRule="auto"/>
        <w:jc w:val="both"/>
      </w:pPr>
    </w:p>
    <w:p w:rsidR="00685152" w:rsidRPr="008E7273" w:rsidRDefault="00685152" w:rsidP="008E7273">
      <w:pPr>
        <w:tabs>
          <w:tab w:val="left" w:pos="5160"/>
        </w:tabs>
        <w:spacing w:line="360" w:lineRule="auto"/>
        <w:jc w:val="both"/>
      </w:pPr>
    </w:p>
    <w:p w:rsidR="00685152" w:rsidRDefault="00685152" w:rsidP="008E7273">
      <w:pPr>
        <w:tabs>
          <w:tab w:val="left" w:pos="5160"/>
        </w:tabs>
        <w:spacing w:line="360" w:lineRule="auto"/>
        <w:jc w:val="both"/>
      </w:pPr>
    </w:p>
    <w:p w:rsidR="00685152" w:rsidRDefault="00685152" w:rsidP="008E7273">
      <w:pPr>
        <w:spacing w:line="360" w:lineRule="auto"/>
        <w:jc w:val="both"/>
        <w:rPr>
          <w:b/>
          <w:bCs/>
        </w:rPr>
      </w:pPr>
    </w:p>
    <w:p w:rsidR="00BC5584" w:rsidRDefault="00BC5584" w:rsidP="00BC5584">
      <w:pPr>
        <w:pStyle w:val="BodyText"/>
        <w:rPr>
          <w:bCs/>
          <w:sz w:val="30"/>
          <w:szCs w:val="30"/>
        </w:rPr>
      </w:pPr>
      <w:r>
        <w:rPr>
          <w:bCs/>
          <w:sz w:val="30"/>
          <w:szCs w:val="30"/>
        </w:rPr>
        <w:lastRenderedPageBreak/>
        <w:t>CHAPTER 1</w:t>
      </w:r>
    </w:p>
    <w:p w:rsidR="00230BE4" w:rsidRDefault="00BC5584" w:rsidP="00230BE4">
      <w:pPr>
        <w:pStyle w:val="BodyText"/>
        <w:rPr>
          <w:bCs/>
          <w:sz w:val="30"/>
          <w:szCs w:val="30"/>
        </w:rPr>
      </w:pPr>
      <w:r>
        <w:rPr>
          <w:bCs/>
          <w:sz w:val="30"/>
          <w:szCs w:val="30"/>
        </w:rPr>
        <w:t>INTRODUCTION</w:t>
      </w:r>
    </w:p>
    <w:p w:rsidR="00230BE4" w:rsidRDefault="00230BE4" w:rsidP="00230BE4">
      <w:pPr>
        <w:pStyle w:val="BodyText"/>
        <w:rPr>
          <w:bCs/>
          <w:sz w:val="30"/>
          <w:szCs w:val="30"/>
        </w:rPr>
      </w:pPr>
    </w:p>
    <w:p w:rsidR="00685152" w:rsidRPr="00230BE4" w:rsidRDefault="00685152" w:rsidP="00230BE4">
      <w:pPr>
        <w:pStyle w:val="ListParagraph"/>
        <w:numPr>
          <w:ilvl w:val="1"/>
          <w:numId w:val="40"/>
        </w:numPr>
        <w:spacing w:line="360" w:lineRule="auto"/>
        <w:rPr>
          <w:b/>
          <w:bCs/>
        </w:rPr>
      </w:pPr>
      <w:r w:rsidRPr="00230BE4">
        <w:rPr>
          <w:b/>
          <w:bCs/>
        </w:rPr>
        <w:t>GENERAL INTRODUCTION TO THE TOPIC</w:t>
      </w:r>
    </w:p>
    <w:p w:rsidR="00230BE4" w:rsidRPr="008E7273" w:rsidRDefault="00230BE4" w:rsidP="00230BE4">
      <w:pPr>
        <w:pStyle w:val="ListParagraph"/>
        <w:spacing w:line="360" w:lineRule="auto"/>
        <w:ind w:left="360"/>
      </w:pPr>
    </w:p>
    <w:p w:rsidR="00876F00" w:rsidRPr="00876F00" w:rsidRDefault="00685152" w:rsidP="00876F00">
      <w:pPr>
        <w:spacing w:line="360" w:lineRule="auto"/>
        <w:jc w:val="both"/>
      </w:pPr>
      <w:r w:rsidRPr="008E7273">
        <w:t>The Clearance Optimization Engine (COE) provides the What If RMI interface that Item Planning Configured for COE can access using the RPAS special expression. This allows the IP application to produce in-season price recommendations and forecasts that account for planned promotions and future markdowns in the product life cycle. The forecast includes a sales plan and an optimal price plan.</w:t>
      </w:r>
      <w:r w:rsidR="00511BE9">
        <w:t xml:space="preserve"> </w:t>
      </w:r>
      <w:r w:rsidRPr="008E7273">
        <w:t xml:space="preserve">COE produces its recommendations during the weekly model run. The results of the model run are stored in the database. These results can be extracted using the </w:t>
      </w:r>
      <w:proofErr w:type="spellStart"/>
      <w:r w:rsidRPr="008E7273">
        <w:t>sendback</w:t>
      </w:r>
      <w:proofErr w:type="spellEnd"/>
      <w:r w:rsidRPr="008E7273">
        <w:t xml:space="preserve"> files. They are then available for use by IP.</w:t>
      </w:r>
      <w:r w:rsidR="00876F00" w:rsidRPr="00876F00">
        <w:rPr>
          <w:lang w:val="en-IN" w:eastAsia="en-IN"/>
        </w:rPr>
        <w:t>Users have the ability to perform real-time What-If scenarios from within Item Planning and alter plans in order to see the results of those changes. The changes include planning a markdown, changing future prices, changing an order, changing the exit date, changing the salvage value, and changing the sell-through target.</w:t>
      </w:r>
    </w:p>
    <w:p w:rsidR="003E31C2" w:rsidRDefault="003E31C2" w:rsidP="008E7273">
      <w:pPr>
        <w:spacing w:line="360" w:lineRule="auto"/>
        <w:jc w:val="both"/>
      </w:pPr>
    </w:p>
    <w:p w:rsidR="003E31C2" w:rsidRDefault="003E31C2" w:rsidP="003E31C2">
      <w:pPr>
        <w:tabs>
          <w:tab w:val="left" w:pos="5160"/>
        </w:tabs>
        <w:spacing w:line="360" w:lineRule="auto"/>
        <w:jc w:val="both"/>
        <w:rPr>
          <w:noProof/>
          <w:lang w:eastAsia="en-US"/>
        </w:rPr>
      </w:pPr>
      <w:r>
        <w:rPr>
          <w:noProof/>
          <w:lang w:eastAsia="en-US"/>
        </w:rPr>
        <w:drawing>
          <wp:inline distT="0" distB="0" distL="0" distR="0">
            <wp:extent cx="5543550" cy="2915566"/>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6742" cy="2922504"/>
                    </a:xfrm>
                    <a:prstGeom prst="rect">
                      <a:avLst/>
                    </a:prstGeom>
                  </pic:spPr>
                </pic:pic>
              </a:graphicData>
            </a:graphic>
          </wp:inline>
        </w:drawing>
      </w:r>
    </w:p>
    <w:p w:rsidR="00685152" w:rsidRPr="008E7273" w:rsidRDefault="003E31C2" w:rsidP="00963A40">
      <w:pPr>
        <w:tabs>
          <w:tab w:val="left" w:pos="5160"/>
          <w:tab w:val="right" w:pos="8646"/>
        </w:tabs>
        <w:spacing w:line="360" w:lineRule="auto"/>
        <w:jc w:val="both"/>
        <w:rPr>
          <w:noProof/>
          <w:lang w:eastAsia="en-US"/>
        </w:rPr>
      </w:pPr>
      <w:r>
        <w:rPr>
          <w:noProof/>
          <w:lang w:eastAsia="en-US"/>
        </w:rPr>
        <w:t xml:space="preserve">                        </w:t>
      </w:r>
      <w:r w:rsidR="003711CE">
        <w:rPr>
          <w:noProof/>
          <w:lang w:eastAsia="en-US"/>
        </w:rPr>
        <w:t xml:space="preserve">              </w:t>
      </w:r>
      <w:r>
        <w:rPr>
          <w:noProof/>
          <w:lang w:eastAsia="en-US"/>
        </w:rPr>
        <w:t xml:space="preserve"> Fig</w:t>
      </w:r>
      <w:r w:rsidR="005235B4">
        <w:rPr>
          <w:noProof/>
          <w:lang w:eastAsia="en-US"/>
        </w:rPr>
        <w:t xml:space="preserve"> </w:t>
      </w:r>
      <w:r>
        <w:rPr>
          <w:noProof/>
          <w:lang w:eastAsia="en-US"/>
        </w:rPr>
        <w:t>1.1 Relationshi</w:t>
      </w:r>
      <w:r w:rsidR="00963A40">
        <w:rPr>
          <w:noProof/>
          <w:lang w:eastAsia="en-US"/>
        </w:rPr>
        <w:t>p Between COE and Item Planning</w:t>
      </w:r>
      <w:r w:rsidR="00322FE7" w:rsidRPr="008E7273">
        <w:t xml:space="preserve"> </w:t>
      </w:r>
    </w:p>
    <w:p w:rsidR="00685152" w:rsidRPr="008E7273" w:rsidRDefault="00685152" w:rsidP="004F5544">
      <w:pPr>
        <w:spacing w:line="360" w:lineRule="auto"/>
        <w:rPr>
          <w:b/>
          <w:bCs/>
        </w:rPr>
      </w:pPr>
      <w:r w:rsidRPr="008E7273">
        <w:rPr>
          <w:b/>
          <w:bCs/>
        </w:rPr>
        <w:lastRenderedPageBreak/>
        <w:t>1.2 ORGANIZATION</w:t>
      </w:r>
    </w:p>
    <w:p w:rsidR="00685152" w:rsidRPr="008E7273" w:rsidRDefault="00685152" w:rsidP="008E7273">
      <w:pPr>
        <w:spacing w:line="360" w:lineRule="auto"/>
        <w:jc w:val="both"/>
        <w:textAlignment w:val="baseline"/>
      </w:pPr>
      <w:r w:rsidRPr="008E7273">
        <w:t>Oracle offers the industry's most complete and integrated suite of software applications for insight-driven retailing. Only Oracle provides all the key components like database, middleware, and applications to transform the retail business.</w:t>
      </w:r>
    </w:p>
    <w:p w:rsidR="00685152" w:rsidRPr="008E7273" w:rsidRDefault="00685152" w:rsidP="008E7273">
      <w:pPr>
        <w:spacing w:line="360" w:lineRule="auto"/>
        <w:jc w:val="both"/>
        <w:textAlignment w:val="baseline"/>
      </w:pPr>
      <w:r w:rsidRPr="008E7273">
        <w:t>Oracle Retail is the result of Oracle's strategic acquisition of best-of-breed applications, as well as the realization of its long-term vision for the retail sector. These applications provide retailers in key vertical segments including fashion, grocery and hardliners with more insight, further integration, and greater value to drive customer relationships.</w:t>
      </w:r>
    </w:p>
    <w:p w:rsidR="00685152" w:rsidRPr="008E7273" w:rsidRDefault="00685152" w:rsidP="008E7273">
      <w:pPr>
        <w:spacing w:line="360" w:lineRule="auto"/>
        <w:ind w:firstLine="720"/>
        <w:jc w:val="both"/>
        <w:textAlignment w:val="baseline"/>
        <w:rPr>
          <w:lang w:eastAsia="en-IN"/>
        </w:rPr>
      </w:pPr>
      <w:r w:rsidRPr="008E7273">
        <w:t>The future of retailing requires that business adapts to changing consumer needs and use intelligence to drive repeat shoppers at each channel. With Oracle Retail, retailers can keep pace with their customers and transform the way business is done. Only Oracle allows creating a unified view of the information that delivers economic value to the whole business, from in-store operations to corporate strategy to supply chain and logistical management. Oracle does this by providing accurate, actionable information, fully integrated between store, merchandising, and financial systems. With the newest release of Oracle Retail, Oracle continues to transform the economics of retail by providing innovative leadership in technology and delivering measurable results for retailers of all sizes. Oracle Retail provides a user friendly application environment so that the customers are been provided with an easy working atmosphere.</w:t>
      </w:r>
    </w:p>
    <w:p w:rsidR="00685152" w:rsidRPr="008E7273" w:rsidRDefault="00685152" w:rsidP="008E7273">
      <w:pPr>
        <w:spacing w:line="360" w:lineRule="auto"/>
        <w:jc w:val="both"/>
      </w:pPr>
    </w:p>
    <w:p w:rsidR="00685152" w:rsidRPr="008E7273" w:rsidRDefault="00685152" w:rsidP="004F5544">
      <w:pPr>
        <w:spacing w:line="360" w:lineRule="auto"/>
      </w:pPr>
      <w:r w:rsidRPr="008E7273">
        <w:rPr>
          <w:b/>
          <w:bCs/>
        </w:rPr>
        <w:t>1.3 AREA OF COMPUTER SCIENCE</w:t>
      </w:r>
    </w:p>
    <w:p w:rsidR="00B10F47" w:rsidRDefault="00B10F47" w:rsidP="004F5544">
      <w:pPr>
        <w:pStyle w:val="Default"/>
        <w:spacing w:line="360" w:lineRule="auto"/>
        <w:rPr>
          <w:rFonts w:eastAsia="Times New Roman"/>
          <w:b/>
          <w:bCs/>
        </w:rPr>
      </w:pPr>
    </w:p>
    <w:p w:rsidR="00685152" w:rsidRPr="008E7273" w:rsidRDefault="00271F72" w:rsidP="004F5544">
      <w:pPr>
        <w:pStyle w:val="Default"/>
        <w:spacing w:line="360" w:lineRule="auto"/>
      </w:pPr>
      <w:r>
        <w:rPr>
          <w:rFonts w:eastAsia="Times New Roman"/>
          <w:b/>
        </w:rPr>
        <w:t xml:space="preserve">1.3.1 </w:t>
      </w:r>
      <w:r w:rsidR="004F5544">
        <w:rPr>
          <w:rFonts w:eastAsia="Times New Roman"/>
          <w:b/>
        </w:rPr>
        <w:t>Sustenance Engineering</w:t>
      </w:r>
      <w:r w:rsidR="00685152" w:rsidRPr="008E7273">
        <w:rPr>
          <w:rFonts w:eastAsia="Times New Roman"/>
          <w:b/>
        </w:rPr>
        <w:t xml:space="preserve"> </w:t>
      </w:r>
    </w:p>
    <w:p w:rsidR="00963A40" w:rsidRDefault="004F5544" w:rsidP="004F5544">
      <w:pPr>
        <w:spacing w:line="360" w:lineRule="auto"/>
        <w:jc w:val="both"/>
      </w:pPr>
      <w:r>
        <w:t>Product development companies need to continuously look to develop new products / build new versions. Even when a new software product or enterprise business system is operating successfully it can create further challenges and demands. New features are required and new technology must be exploited. Despite this success, budgetary constraints are often placed on the upgrade effort once the initial capital has been expended.</w:t>
      </w:r>
    </w:p>
    <w:p w:rsidR="00271F72" w:rsidRDefault="00271F72" w:rsidP="004F5544">
      <w:pPr>
        <w:spacing w:line="360" w:lineRule="auto"/>
        <w:jc w:val="both"/>
      </w:pPr>
    </w:p>
    <w:p w:rsidR="00271F72" w:rsidRDefault="00271F72" w:rsidP="004F5544">
      <w:pPr>
        <w:spacing w:line="360" w:lineRule="auto"/>
        <w:jc w:val="both"/>
      </w:pPr>
    </w:p>
    <w:p w:rsidR="00271F72" w:rsidRDefault="00271F72" w:rsidP="00271F72">
      <w:pPr>
        <w:spacing w:line="360" w:lineRule="auto"/>
        <w:jc w:val="both"/>
        <w:rPr>
          <w:b/>
        </w:rPr>
      </w:pPr>
      <w:r w:rsidRPr="00271F72">
        <w:rPr>
          <w:b/>
        </w:rPr>
        <w:lastRenderedPageBreak/>
        <w:t>1.3.2 Software Development</w:t>
      </w:r>
    </w:p>
    <w:p w:rsidR="00271F72" w:rsidRPr="008E7273" w:rsidRDefault="00271F72" w:rsidP="00271F72">
      <w:pPr>
        <w:spacing w:line="360" w:lineRule="auto"/>
        <w:jc w:val="both"/>
        <w:rPr>
          <w:b/>
          <w:bCs/>
        </w:rPr>
      </w:pPr>
      <w:r w:rsidRPr="00271F72">
        <w:rPr>
          <w:bCs/>
        </w:rPr>
        <w:t>Software development</w:t>
      </w:r>
      <w:r>
        <w:t xml:space="preserve"> is the process of </w:t>
      </w:r>
      <w:r w:rsidRPr="00271F72">
        <w:t>computer programming</w:t>
      </w:r>
      <w:r>
        <w:t xml:space="preserve">, </w:t>
      </w:r>
      <w:r w:rsidRPr="00271F72">
        <w:t>documenting</w:t>
      </w:r>
      <w:r>
        <w:t xml:space="preserve">, </w:t>
      </w:r>
      <w:r w:rsidRPr="00271F72">
        <w:t>testing</w:t>
      </w:r>
      <w:r>
        <w:t xml:space="preserve">, and </w:t>
      </w:r>
      <w:r w:rsidRPr="00271F72">
        <w:t>bug fixing</w:t>
      </w:r>
      <w:r>
        <w:t xml:space="preserve"> involved in creating and maintaining </w:t>
      </w:r>
      <w:r w:rsidRPr="00271F72">
        <w:t>applications</w:t>
      </w:r>
      <w:r>
        <w:t xml:space="preserve"> and </w:t>
      </w:r>
      <w:r w:rsidRPr="00271F72">
        <w:t>frameworks</w:t>
      </w:r>
      <w:r>
        <w:t xml:space="preserve"> resulting in a </w:t>
      </w:r>
      <w:r w:rsidRPr="00271F72">
        <w:t>software product</w:t>
      </w:r>
      <w:r>
        <w:t xml:space="preserve">. Software development is a process of writing and </w:t>
      </w:r>
      <w:r w:rsidRPr="00271F72">
        <w:t>maintaining</w:t>
      </w:r>
      <w:r>
        <w:t xml:space="preserve"> the </w:t>
      </w:r>
      <w:r w:rsidRPr="00271F72">
        <w:t>source code</w:t>
      </w:r>
      <w:r>
        <w:t>.</w:t>
      </w:r>
    </w:p>
    <w:p w:rsidR="004F5544" w:rsidRPr="008E7273" w:rsidRDefault="004F5544" w:rsidP="004F5544">
      <w:pPr>
        <w:spacing w:line="360" w:lineRule="auto"/>
        <w:jc w:val="both"/>
        <w:rPr>
          <w:b/>
          <w:bCs/>
        </w:rPr>
      </w:pPr>
    </w:p>
    <w:p w:rsidR="00685152" w:rsidRPr="008E7273" w:rsidRDefault="00685152" w:rsidP="004F5544">
      <w:pPr>
        <w:spacing w:line="360" w:lineRule="auto"/>
      </w:pPr>
      <w:r w:rsidRPr="008E7273">
        <w:rPr>
          <w:b/>
          <w:bCs/>
        </w:rPr>
        <w:t>1.4 HARDWARE AND SOFTWARE REQUIREMENTS</w:t>
      </w:r>
    </w:p>
    <w:p w:rsidR="00685152" w:rsidRPr="008E7273" w:rsidRDefault="009477FC" w:rsidP="009477FC">
      <w:pPr>
        <w:tabs>
          <w:tab w:val="left" w:pos="1005"/>
        </w:tabs>
        <w:spacing w:line="360" w:lineRule="auto"/>
        <w:rPr>
          <w:b/>
          <w:bCs/>
        </w:rPr>
      </w:pPr>
      <w:r>
        <w:rPr>
          <w:b/>
          <w:bCs/>
        </w:rPr>
        <w:tab/>
      </w:r>
    </w:p>
    <w:p w:rsidR="00685152" w:rsidRPr="008E7273" w:rsidRDefault="00B43B4B" w:rsidP="004F5544">
      <w:pPr>
        <w:spacing w:line="360" w:lineRule="auto"/>
      </w:pPr>
      <w:r>
        <w:rPr>
          <w:b/>
          <w:bCs/>
        </w:rPr>
        <w:t xml:space="preserve">1.4.1 </w:t>
      </w:r>
      <w:r w:rsidR="00685152" w:rsidRPr="008E7273">
        <w:rPr>
          <w:b/>
          <w:bCs/>
        </w:rPr>
        <w:t>H</w:t>
      </w:r>
      <w:r w:rsidR="00230BE4">
        <w:rPr>
          <w:b/>
          <w:bCs/>
        </w:rPr>
        <w:t>ardware Requirements</w:t>
      </w:r>
      <w:r w:rsidR="00685152" w:rsidRPr="008E7273">
        <w:rPr>
          <w:b/>
          <w:bCs/>
        </w:rPr>
        <w:t>:</w:t>
      </w:r>
    </w:p>
    <w:p w:rsidR="00685152" w:rsidRPr="008E7273" w:rsidRDefault="00685152" w:rsidP="008E7273">
      <w:pPr>
        <w:spacing w:line="360" w:lineRule="auto"/>
        <w:jc w:val="both"/>
      </w:pPr>
    </w:p>
    <w:p w:rsidR="00685152" w:rsidRPr="008E7273" w:rsidRDefault="00685152" w:rsidP="008E7273">
      <w:pPr>
        <w:numPr>
          <w:ilvl w:val="0"/>
          <w:numId w:val="2"/>
        </w:numPr>
        <w:tabs>
          <w:tab w:val="clear" w:pos="0"/>
          <w:tab w:val="num" w:pos="720"/>
        </w:tabs>
        <w:spacing w:line="360" w:lineRule="auto"/>
        <w:jc w:val="both"/>
      </w:pPr>
      <w:r w:rsidRPr="008E7273">
        <w:t xml:space="preserve"> Processor: Intel i5.</w:t>
      </w:r>
    </w:p>
    <w:p w:rsidR="00685152" w:rsidRPr="008E7273" w:rsidRDefault="00685152" w:rsidP="008E7273">
      <w:pPr>
        <w:numPr>
          <w:ilvl w:val="0"/>
          <w:numId w:val="2"/>
        </w:numPr>
        <w:tabs>
          <w:tab w:val="clear" w:pos="0"/>
          <w:tab w:val="num" w:pos="720"/>
        </w:tabs>
        <w:spacing w:line="360" w:lineRule="auto"/>
        <w:jc w:val="both"/>
      </w:pPr>
      <w:r w:rsidRPr="008E7273">
        <w:t xml:space="preserve"> RAM volume: 8GB.</w:t>
      </w:r>
    </w:p>
    <w:p w:rsidR="00685152" w:rsidRPr="008E7273" w:rsidRDefault="00685152" w:rsidP="008E7273">
      <w:pPr>
        <w:numPr>
          <w:ilvl w:val="0"/>
          <w:numId w:val="2"/>
        </w:numPr>
        <w:tabs>
          <w:tab w:val="clear" w:pos="0"/>
          <w:tab w:val="num" w:pos="720"/>
        </w:tabs>
        <w:spacing w:line="360" w:lineRule="auto"/>
        <w:jc w:val="both"/>
      </w:pPr>
      <w:r w:rsidRPr="008E7273">
        <w:t xml:space="preserve"> Hard Drive Volume: 500 GB.</w:t>
      </w:r>
    </w:p>
    <w:p w:rsidR="00685152" w:rsidRPr="008E7273" w:rsidRDefault="00685152" w:rsidP="008E7273">
      <w:pPr>
        <w:spacing w:line="360" w:lineRule="auto"/>
        <w:ind w:left="720"/>
        <w:jc w:val="both"/>
      </w:pPr>
    </w:p>
    <w:p w:rsidR="00685152" w:rsidRPr="008E7273" w:rsidRDefault="00B43B4B" w:rsidP="004F5544">
      <w:pPr>
        <w:spacing w:line="360" w:lineRule="auto"/>
      </w:pPr>
      <w:r>
        <w:rPr>
          <w:b/>
          <w:bCs/>
        </w:rPr>
        <w:t xml:space="preserve">1.4.2 </w:t>
      </w:r>
      <w:r w:rsidR="00230BE4">
        <w:rPr>
          <w:b/>
          <w:bCs/>
        </w:rPr>
        <w:t>Software Requirements</w:t>
      </w:r>
      <w:r w:rsidR="00685152" w:rsidRPr="008E7273">
        <w:rPr>
          <w:b/>
          <w:bCs/>
        </w:rPr>
        <w:t>:</w:t>
      </w:r>
    </w:p>
    <w:p w:rsidR="00685152" w:rsidRPr="008E7273" w:rsidRDefault="00146DE9" w:rsidP="00146DE9">
      <w:pPr>
        <w:spacing w:line="360" w:lineRule="auto"/>
        <w:ind w:left="795"/>
        <w:jc w:val="both"/>
      </w:pPr>
      <w:r>
        <w:t xml:space="preserve">          </w:t>
      </w:r>
      <w:r w:rsidR="00685152" w:rsidRPr="008E7273">
        <w:t>Operating System: OBI Windows 7.</w:t>
      </w:r>
    </w:p>
    <w:p w:rsidR="00685152" w:rsidRPr="008E7273" w:rsidRDefault="00146DE9" w:rsidP="00146DE9">
      <w:pPr>
        <w:spacing w:line="360" w:lineRule="auto"/>
        <w:ind w:left="795"/>
        <w:jc w:val="both"/>
      </w:pPr>
      <w:r>
        <w:t xml:space="preserve">          </w:t>
      </w:r>
      <w:proofErr w:type="gramStart"/>
      <w:r w:rsidR="00685152" w:rsidRPr="008E7273">
        <w:t>Browser :</w:t>
      </w:r>
      <w:proofErr w:type="gramEnd"/>
      <w:r w:rsidR="00685152" w:rsidRPr="008E7273">
        <w:t xml:space="preserve"> Microsoft Internet Explorer 9.0 onwards</w:t>
      </w:r>
    </w:p>
    <w:p w:rsidR="00685152" w:rsidRPr="008E7273" w:rsidRDefault="00685152" w:rsidP="00146DE9">
      <w:pPr>
        <w:pStyle w:val="Heading6"/>
        <w:numPr>
          <w:ilvl w:val="0"/>
          <w:numId w:val="0"/>
        </w:numPr>
        <w:spacing w:line="360" w:lineRule="auto"/>
        <w:ind w:left="1440"/>
        <w:jc w:val="both"/>
      </w:pPr>
      <w:r w:rsidRPr="008E7273">
        <w:t>Oracle JavaScript Extension Toolkit (JET</w:t>
      </w:r>
      <w:proofErr w:type="gramStart"/>
      <w:r w:rsidRPr="008E7273">
        <w:t>) :</w:t>
      </w:r>
      <w:proofErr w:type="gramEnd"/>
    </w:p>
    <w:p w:rsidR="00322FE7" w:rsidRDefault="00685152" w:rsidP="00322FE7">
      <w:pPr>
        <w:pStyle w:val="Heading6"/>
        <w:numPr>
          <w:ilvl w:val="0"/>
          <w:numId w:val="0"/>
        </w:numPr>
        <w:spacing w:line="360" w:lineRule="auto"/>
        <w:ind w:left="1440"/>
        <w:jc w:val="both"/>
      </w:pPr>
      <w:r w:rsidRPr="008E7273">
        <w:rPr>
          <w:b w:val="0"/>
          <w:bCs w:val="0"/>
        </w:rPr>
        <w:t>Empowers developers by providing a modular open source toolkit based on modern JavaScript, CSS3 and HTML5 design and development principles.</w:t>
      </w:r>
    </w:p>
    <w:p w:rsidR="00322FE7" w:rsidRPr="00322FE7" w:rsidRDefault="00685152" w:rsidP="00146DE9">
      <w:pPr>
        <w:pStyle w:val="Heading6"/>
        <w:numPr>
          <w:ilvl w:val="0"/>
          <w:numId w:val="0"/>
        </w:numPr>
        <w:spacing w:line="360" w:lineRule="auto"/>
        <w:ind w:left="1440"/>
        <w:jc w:val="both"/>
      </w:pPr>
      <w:r w:rsidRPr="00322FE7">
        <w:t xml:space="preserve">Oracle </w:t>
      </w:r>
      <w:proofErr w:type="spellStart"/>
      <w:r w:rsidRPr="00322FE7">
        <w:t>WebLogic</w:t>
      </w:r>
      <w:proofErr w:type="spellEnd"/>
      <w:r w:rsidRPr="00322FE7">
        <w:t xml:space="preserve"> Server 12c </w:t>
      </w:r>
      <w:proofErr w:type="gramStart"/>
      <w:r w:rsidRPr="00322FE7">
        <w:t>R2 :</w:t>
      </w:r>
      <w:proofErr w:type="gramEnd"/>
    </w:p>
    <w:p w:rsidR="00685152" w:rsidRPr="008E7273" w:rsidRDefault="00685152" w:rsidP="00322FE7">
      <w:pPr>
        <w:pStyle w:val="ListParagraph"/>
        <w:spacing w:line="360" w:lineRule="auto"/>
        <w:ind w:left="1440"/>
        <w:jc w:val="both"/>
      </w:pPr>
      <w:r w:rsidRPr="008E7273">
        <w:t xml:space="preserve">It is the industry's best application server for building and deploying enterprise Java EE applications with support for new features for lowering cost of operations, improving performance, enhancing scalability and supporting the Oracle Applications portfolio. </w:t>
      </w:r>
    </w:p>
    <w:p w:rsidR="00685152" w:rsidRPr="008E7273" w:rsidRDefault="00685152" w:rsidP="00146DE9">
      <w:pPr>
        <w:pStyle w:val="ListParagraph"/>
        <w:spacing w:line="360" w:lineRule="auto"/>
        <w:ind w:left="1515"/>
        <w:jc w:val="both"/>
      </w:pPr>
      <w:r w:rsidRPr="00322FE7">
        <w:rPr>
          <w:b/>
          <w:bCs/>
        </w:rPr>
        <w:t>Lightweight User Interface (UI) Extensions (LUX):</w:t>
      </w:r>
    </w:p>
    <w:p w:rsidR="00685152" w:rsidRPr="008E7273" w:rsidRDefault="00685152" w:rsidP="00322FE7">
      <w:pPr>
        <w:pStyle w:val="ListParagraph"/>
        <w:spacing w:line="360" w:lineRule="auto"/>
        <w:ind w:left="1515"/>
        <w:jc w:val="both"/>
      </w:pPr>
      <w:proofErr w:type="gramStart"/>
      <w:r w:rsidRPr="008E7273">
        <w:t>It  is</w:t>
      </w:r>
      <w:proofErr w:type="gramEnd"/>
      <w:r w:rsidRPr="008E7273">
        <w:t xml:space="preserve"> a collection of UI patterns, components, utilities, templates, and tools for building client-side applications. LUX relies on HTML, CSS, JavaScript, and WAI-ARIA.</w:t>
      </w:r>
    </w:p>
    <w:p w:rsidR="007948DE" w:rsidRDefault="007948DE" w:rsidP="00662E8B">
      <w:pPr>
        <w:pStyle w:val="BodyText"/>
        <w:spacing w:before="0" w:line="360" w:lineRule="auto"/>
        <w:jc w:val="left"/>
        <w:rPr>
          <w:bCs/>
          <w:sz w:val="30"/>
          <w:szCs w:val="30"/>
        </w:rPr>
      </w:pPr>
    </w:p>
    <w:p w:rsidR="001D6CBD" w:rsidRDefault="001D6CBD" w:rsidP="001D6CBD">
      <w:pPr>
        <w:pStyle w:val="BodyText"/>
        <w:spacing w:before="0" w:line="360" w:lineRule="auto"/>
        <w:rPr>
          <w:bCs/>
          <w:sz w:val="30"/>
          <w:szCs w:val="30"/>
        </w:rPr>
      </w:pPr>
      <w:r>
        <w:rPr>
          <w:bCs/>
          <w:sz w:val="30"/>
          <w:szCs w:val="30"/>
        </w:rPr>
        <w:lastRenderedPageBreak/>
        <w:t>CHAPTER 2</w:t>
      </w:r>
    </w:p>
    <w:p w:rsidR="00685152" w:rsidRDefault="001D6CBD" w:rsidP="00230BE4">
      <w:pPr>
        <w:pStyle w:val="BodyText"/>
        <w:spacing w:before="0" w:line="360" w:lineRule="auto"/>
        <w:jc w:val="left"/>
        <w:rPr>
          <w:bCs/>
          <w:sz w:val="30"/>
          <w:szCs w:val="30"/>
        </w:rPr>
      </w:pPr>
      <w:r>
        <w:rPr>
          <w:bCs/>
          <w:sz w:val="30"/>
          <w:szCs w:val="30"/>
        </w:rPr>
        <w:tab/>
      </w:r>
      <w:r>
        <w:rPr>
          <w:bCs/>
          <w:sz w:val="30"/>
          <w:szCs w:val="30"/>
        </w:rPr>
        <w:tab/>
      </w:r>
      <w:r>
        <w:rPr>
          <w:bCs/>
          <w:sz w:val="30"/>
          <w:szCs w:val="30"/>
        </w:rPr>
        <w:tab/>
        <w:t xml:space="preserve">    PROBLEM DEFINITION</w:t>
      </w:r>
    </w:p>
    <w:p w:rsidR="00230BE4" w:rsidRDefault="00230BE4" w:rsidP="00230BE4">
      <w:pPr>
        <w:pStyle w:val="BodyText"/>
        <w:spacing w:before="0" w:line="360" w:lineRule="auto"/>
        <w:jc w:val="left"/>
        <w:rPr>
          <w:bCs/>
          <w:sz w:val="30"/>
          <w:szCs w:val="30"/>
        </w:rPr>
      </w:pPr>
    </w:p>
    <w:p w:rsidR="00230BE4" w:rsidRPr="00230BE4" w:rsidRDefault="00230BE4" w:rsidP="00230BE4">
      <w:pPr>
        <w:pStyle w:val="BodyText"/>
        <w:spacing w:before="0" w:line="360" w:lineRule="auto"/>
        <w:jc w:val="left"/>
        <w:rPr>
          <w:bCs/>
          <w:sz w:val="30"/>
          <w:szCs w:val="30"/>
        </w:rPr>
      </w:pPr>
    </w:p>
    <w:p w:rsidR="00685152" w:rsidRPr="008E7273" w:rsidRDefault="00685152" w:rsidP="008E7273">
      <w:pPr>
        <w:tabs>
          <w:tab w:val="left" w:pos="5160"/>
        </w:tabs>
        <w:spacing w:line="360" w:lineRule="auto"/>
        <w:jc w:val="both"/>
      </w:pPr>
      <w:r w:rsidRPr="008E7273">
        <w:t xml:space="preserve">The clearance optimization engine or COE is already developed.  It had many base releases and patch releases. </w:t>
      </w:r>
      <w:r w:rsidR="00F8754A">
        <w:t xml:space="preserve">Now, </w:t>
      </w:r>
      <w:proofErr w:type="gramStart"/>
      <w:r w:rsidR="00F8754A">
        <w:t>We</w:t>
      </w:r>
      <w:proofErr w:type="gramEnd"/>
      <w:r w:rsidR="00F8754A">
        <w:t xml:space="preserve"> are working on COE Patch release 14.0.5 .</w:t>
      </w:r>
      <w:r w:rsidRPr="008E7273">
        <w:t xml:space="preserve">For </w:t>
      </w:r>
      <w:r w:rsidR="00F8754A">
        <w:t>working on</w:t>
      </w:r>
      <w:r w:rsidRPr="008E7273">
        <w:t xml:space="preserve"> COE</w:t>
      </w:r>
      <w:r w:rsidR="00F8754A">
        <w:t xml:space="preserve"> 14.0.5</w:t>
      </w:r>
      <w:r w:rsidRPr="008E7273">
        <w:t xml:space="preserve">, we need to use the latest versions of LUX and </w:t>
      </w:r>
      <w:proofErr w:type="spellStart"/>
      <w:r w:rsidRPr="008E7273">
        <w:t>Weblogic</w:t>
      </w:r>
      <w:proofErr w:type="spellEnd"/>
      <w:r w:rsidRPr="008E7273">
        <w:t xml:space="preserve"> Server. Change in the LUX and </w:t>
      </w:r>
      <w:proofErr w:type="spellStart"/>
      <w:r w:rsidRPr="008E7273">
        <w:t>Weblogic</w:t>
      </w:r>
      <w:proofErr w:type="spellEnd"/>
      <w:r w:rsidRPr="008E7273">
        <w:t xml:space="preserve"> server versions can also cause some errors. These errors should be rectified and necessary changes should be made to the code for making them compatible.</w:t>
      </w:r>
    </w:p>
    <w:p w:rsidR="00685152" w:rsidRPr="008E7273" w:rsidRDefault="00685152" w:rsidP="008E7273">
      <w:pPr>
        <w:tabs>
          <w:tab w:val="left" w:pos="5160"/>
        </w:tabs>
        <w:spacing w:line="360" w:lineRule="auto"/>
        <w:jc w:val="both"/>
      </w:pPr>
      <w:r w:rsidRPr="008E7273">
        <w:t>This is basically done for making COE compatible with the other oracle retail products. This would help the customers to continue using COE as well as the other oracle products.</w:t>
      </w:r>
    </w:p>
    <w:p w:rsidR="00685152" w:rsidRPr="008E7273" w:rsidRDefault="00685152" w:rsidP="008E7273">
      <w:pPr>
        <w:tabs>
          <w:tab w:val="left" w:pos="5160"/>
        </w:tabs>
        <w:spacing w:line="360" w:lineRule="auto"/>
        <w:jc w:val="both"/>
      </w:pPr>
      <w:r w:rsidRPr="008E7273">
        <w:t xml:space="preserve">The other issue is bug fixing. </w:t>
      </w:r>
    </w:p>
    <w:p w:rsidR="00685152" w:rsidRPr="008E7273" w:rsidRDefault="00685152" w:rsidP="008E7273">
      <w:pPr>
        <w:tabs>
          <w:tab w:val="left" w:pos="5160"/>
        </w:tabs>
        <w:spacing w:line="360" w:lineRule="auto"/>
        <w:jc w:val="both"/>
      </w:pPr>
    </w:p>
    <w:p w:rsidR="00685152" w:rsidRPr="008E7273" w:rsidRDefault="00685152" w:rsidP="008E7273">
      <w:pPr>
        <w:tabs>
          <w:tab w:val="left" w:pos="5160"/>
        </w:tabs>
        <w:spacing w:line="360" w:lineRule="auto"/>
        <w:jc w:val="both"/>
      </w:pPr>
    </w:p>
    <w:p w:rsidR="00685152" w:rsidRPr="008E7273" w:rsidRDefault="00685152" w:rsidP="008E7273">
      <w:pPr>
        <w:tabs>
          <w:tab w:val="left" w:pos="5160"/>
        </w:tabs>
        <w:spacing w:line="360" w:lineRule="auto"/>
        <w:jc w:val="both"/>
      </w:pPr>
    </w:p>
    <w:p w:rsidR="00685152" w:rsidRPr="008E7273" w:rsidRDefault="00685152" w:rsidP="008E7273">
      <w:pPr>
        <w:tabs>
          <w:tab w:val="left" w:pos="5160"/>
        </w:tabs>
        <w:spacing w:line="360" w:lineRule="auto"/>
        <w:jc w:val="both"/>
      </w:pPr>
    </w:p>
    <w:p w:rsidR="00685152" w:rsidRPr="008E7273" w:rsidRDefault="00685152" w:rsidP="008E7273">
      <w:pPr>
        <w:tabs>
          <w:tab w:val="left" w:pos="5160"/>
        </w:tabs>
        <w:spacing w:line="360" w:lineRule="auto"/>
        <w:jc w:val="both"/>
      </w:pPr>
    </w:p>
    <w:p w:rsidR="00685152" w:rsidRPr="008E7273" w:rsidRDefault="00685152" w:rsidP="008E7273">
      <w:pPr>
        <w:tabs>
          <w:tab w:val="left" w:pos="5160"/>
        </w:tabs>
        <w:spacing w:line="360" w:lineRule="auto"/>
        <w:jc w:val="both"/>
      </w:pPr>
    </w:p>
    <w:p w:rsidR="00685152" w:rsidRPr="008E7273" w:rsidRDefault="00685152" w:rsidP="008E7273">
      <w:pPr>
        <w:tabs>
          <w:tab w:val="left" w:pos="5160"/>
        </w:tabs>
        <w:spacing w:line="360" w:lineRule="auto"/>
        <w:jc w:val="both"/>
      </w:pPr>
    </w:p>
    <w:p w:rsidR="00685152" w:rsidRPr="008E7273" w:rsidRDefault="00685152" w:rsidP="008E7273">
      <w:pPr>
        <w:tabs>
          <w:tab w:val="left" w:pos="5160"/>
        </w:tabs>
        <w:spacing w:line="360" w:lineRule="auto"/>
        <w:jc w:val="both"/>
      </w:pPr>
    </w:p>
    <w:p w:rsidR="00685152" w:rsidRPr="008E7273" w:rsidRDefault="00685152" w:rsidP="008E7273">
      <w:pPr>
        <w:tabs>
          <w:tab w:val="left" w:pos="5160"/>
        </w:tabs>
        <w:spacing w:line="360" w:lineRule="auto"/>
        <w:jc w:val="both"/>
      </w:pPr>
    </w:p>
    <w:p w:rsidR="00685152" w:rsidRPr="008E7273" w:rsidRDefault="00685152" w:rsidP="008E7273">
      <w:pPr>
        <w:tabs>
          <w:tab w:val="left" w:pos="5160"/>
        </w:tabs>
        <w:spacing w:line="360" w:lineRule="auto"/>
        <w:jc w:val="both"/>
      </w:pPr>
    </w:p>
    <w:p w:rsidR="00685152" w:rsidRPr="008E7273" w:rsidRDefault="00685152" w:rsidP="008E7273">
      <w:pPr>
        <w:tabs>
          <w:tab w:val="left" w:pos="5160"/>
        </w:tabs>
        <w:spacing w:line="360" w:lineRule="auto"/>
        <w:jc w:val="both"/>
      </w:pPr>
    </w:p>
    <w:p w:rsidR="0029160D" w:rsidRDefault="0029160D" w:rsidP="008E7273">
      <w:pPr>
        <w:tabs>
          <w:tab w:val="left" w:pos="5160"/>
        </w:tabs>
        <w:spacing w:line="360" w:lineRule="auto"/>
        <w:jc w:val="both"/>
      </w:pPr>
    </w:p>
    <w:p w:rsidR="00465813" w:rsidRDefault="00465813" w:rsidP="008E7273">
      <w:pPr>
        <w:tabs>
          <w:tab w:val="left" w:pos="5160"/>
        </w:tabs>
        <w:spacing w:line="360" w:lineRule="auto"/>
        <w:jc w:val="both"/>
      </w:pPr>
    </w:p>
    <w:p w:rsidR="00760A73" w:rsidRDefault="00760A73" w:rsidP="008E7273">
      <w:pPr>
        <w:tabs>
          <w:tab w:val="left" w:pos="5160"/>
        </w:tabs>
        <w:spacing w:line="360" w:lineRule="auto"/>
        <w:jc w:val="both"/>
      </w:pPr>
    </w:p>
    <w:p w:rsidR="00B67505" w:rsidRDefault="00B67505" w:rsidP="008E7273">
      <w:pPr>
        <w:tabs>
          <w:tab w:val="left" w:pos="5160"/>
        </w:tabs>
        <w:spacing w:line="360" w:lineRule="auto"/>
        <w:jc w:val="both"/>
      </w:pPr>
    </w:p>
    <w:p w:rsidR="00B67505" w:rsidRPr="008E7273" w:rsidRDefault="00B67505" w:rsidP="008E7273">
      <w:pPr>
        <w:tabs>
          <w:tab w:val="left" w:pos="5160"/>
        </w:tabs>
        <w:spacing w:line="360" w:lineRule="auto"/>
        <w:jc w:val="both"/>
      </w:pPr>
    </w:p>
    <w:p w:rsidR="00915866" w:rsidRDefault="00B17C33" w:rsidP="00B17C33">
      <w:pPr>
        <w:pStyle w:val="BodyText"/>
        <w:spacing w:before="0" w:line="360" w:lineRule="auto"/>
        <w:jc w:val="left"/>
        <w:rPr>
          <w:bCs/>
          <w:sz w:val="30"/>
          <w:szCs w:val="30"/>
        </w:rPr>
      </w:pPr>
      <w:r>
        <w:lastRenderedPageBreak/>
        <w:t xml:space="preserve">         </w:t>
      </w:r>
      <w:r w:rsidR="007948DE">
        <w:t xml:space="preserve">                               </w:t>
      </w:r>
      <w:r>
        <w:t xml:space="preserve"> </w:t>
      </w:r>
      <w:r w:rsidR="007948DE">
        <w:t xml:space="preserve"> </w:t>
      </w:r>
      <w:r>
        <w:t xml:space="preserve"> </w:t>
      </w:r>
      <w:r w:rsidR="00915866">
        <w:t xml:space="preserve"> </w:t>
      </w:r>
      <w:r w:rsidR="00915866">
        <w:rPr>
          <w:bCs/>
          <w:sz w:val="30"/>
          <w:szCs w:val="30"/>
        </w:rPr>
        <w:t xml:space="preserve">CHAPTER 3 </w:t>
      </w:r>
    </w:p>
    <w:p w:rsidR="00685152" w:rsidRDefault="00915866" w:rsidP="00230BE4">
      <w:pPr>
        <w:pStyle w:val="BodyText"/>
        <w:spacing w:before="0" w:line="360" w:lineRule="auto"/>
        <w:rPr>
          <w:bCs/>
          <w:sz w:val="30"/>
          <w:szCs w:val="30"/>
        </w:rPr>
      </w:pPr>
      <w:r>
        <w:rPr>
          <w:bCs/>
          <w:sz w:val="30"/>
          <w:szCs w:val="30"/>
        </w:rPr>
        <w:t>OBJECTIVES</w:t>
      </w:r>
    </w:p>
    <w:p w:rsidR="00230BE4" w:rsidRDefault="00230BE4" w:rsidP="00230BE4">
      <w:pPr>
        <w:pStyle w:val="BodyText"/>
        <w:spacing w:before="0" w:line="360" w:lineRule="auto"/>
        <w:rPr>
          <w:bCs/>
          <w:sz w:val="30"/>
          <w:szCs w:val="30"/>
        </w:rPr>
      </w:pPr>
    </w:p>
    <w:p w:rsidR="00230BE4" w:rsidRPr="00230BE4" w:rsidRDefault="00230BE4" w:rsidP="00230BE4">
      <w:pPr>
        <w:pStyle w:val="BodyText"/>
        <w:spacing w:before="0" w:line="360" w:lineRule="auto"/>
        <w:rPr>
          <w:bCs/>
          <w:sz w:val="30"/>
          <w:szCs w:val="30"/>
        </w:rPr>
      </w:pPr>
    </w:p>
    <w:p w:rsidR="00685152" w:rsidRPr="008E7273" w:rsidRDefault="00685152" w:rsidP="008E7273">
      <w:pPr>
        <w:tabs>
          <w:tab w:val="left" w:pos="5160"/>
        </w:tabs>
        <w:spacing w:line="360" w:lineRule="auto"/>
        <w:jc w:val="both"/>
      </w:pPr>
      <w:r w:rsidRPr="008E7273">
        <w:t>The project is basically pure research on particular software product and enhances the performance and minimizes the errors in the software. This task needs quick adaptation of software code, its structure, algorithms and performance. Based on your research about the software, one can decide that whether the issue reported by customer is actually a bug or it’s just the actual functionality of the software. In short thorough understanding of software architecture is the first thing which is required.</w:t>
      </w:r>
    </w:p>
    <w:p w:rsidR="00685152" w:rsidRPr="008E7273" w:rsidRDefault="00685152" w:rsidP="008E7273">
      <w:pPr>
        <w:tabs>
          <w:tab w:val="left" w:pos="5160"/>
        </w:tabs>
        <w:spacing w:line="360" w:lineRule="auto"/>
        <w:jc w:val="both"/>
      </w:pPr>
      <w:r w:rsidRPr="008E7273">
        <w:t>The other task involves problem finding and solving ability. In this project sustaining engineer has to develop the exact environment that customer has and then perform the test on the product COE. Once problem is found out, the researcher has to open the code, batches or user interface. He/she has to learn and understand each and every aspect of the issue; and finally accomplishes the solution.</w:t>
      </w:r>
    </w:p>
    <w:p w:rsidR="00685152" w:rsidRPr="008E7273" w:rsidRDefault="00685152" w:rsidP="008E7273">
      <w:pPr>
        <w:suppressAutoHyphens w:val="0"/>
        <w:autoSpaceDE w:val="0"/>
        <w:autoSpaceDN w:val="0"/>
        <w:adjustRightInd w:val="0"/>
        <w:spacing w:line="360" w:lineRule="auto"/>
        <w:jc w:val="both"/>
        <w:rPr>
          <w:color w:val="000000"/>
          <w:lang w:eastAsia="en-US"/>
        </w:rPr>
      </w:pPr>
      <w:r w:rsidRPr="008E7273">
        <w:rPr>
          <w:color w:val="000000"/>
          <w:lang w:eastAsia="en-US"/>
        </w:rPr>
        <w:t xml:space="preserve">The main </w:t>
      </w:r>
      <w:proofErr w:type="gramStart"/>
      <w:r w:rsidRPr="008E7273">
        <w:rPr>
          <w:color w:val="000000"/>
          <w:lang w:eastAsia="en-US"/>
        </w:rPr>
        <w:t>objectives :</w:t>
      </w:r>
      <w:proofErr w:type="gramEnd"/>
    </w:p>
    <w:p w:rsidR="00685152" w:rsidRPr="00712B51" w:rsidRDefault="00685152" w:rsidP="00712B51">
      <w:pPr>
        <w:pStyle w:val="ListParagraph"/>
        <w:numPr>
          <w:ilvl w:val="0"/>
          <w:numId w:val="2"/>
        </w:numPr>
        <w:suppressAutoHyphens w:val="0"/>
        <w:autoSpaceDE w:val="0"/>
        <w:autoSpaceDN w:val="0"/>
        <w:adjustRightInd w:val="0"/>
        <w:spacing w:line="360" w:lineRule="auto"/>
        <w:jc w:val="both"/>
        <w:rPr>
          <w:color w:val="000000"/>
          <w:lang w:eastAsia="en-US"/>
        </w:rPr>
      </w:pPr>
      <w:r w:rsidRPr="00712B51">
        <w:rPr>
          <w:color w:val="000000"/>
          <w:lang w:eastAsia="en-US"/>
        </w:rPr>
        <w:t xml:space="preserve">To contribute in </w:t>
      </w:r>
      <w:r w:rsidR="009F2DF8" w:rsidRPr="00712B51">
        <w:rPr>
          <w:color w:val="000000"/>
          <w:lang w:eastAsia="en-US"/>
        </w:rPr>
        <w:t>developing</w:t>
      </w:r>
      <w:r w:rsidR="00BC2F0A" w:rsidRPr="00712B51">
        <w:rPr>
          <w:color w:val="000000"/>
          <w:lang w:eastAsia="en-US"/>
        </w:rPr>
        <w:t xml:space="preserve"> </w:t>
      </w:r>
      <w:r w:rsidRPr="00712B51">
        <w:rPr>
          <w:color w:val="000000"/>
          <w:lang w:eastAsia="en-US"/>
        </w:rPr>
        <w:t>the pro</w:t>
      </w:r>
      <w:r w:rsidR="009F2DF8" w:rsidRPr="00712B51">
        <w:rPr>
          <w:color w:val="000000"/>
          <w:lang w:eastAsia="en-US"/>
        </w:rPr>
        <w:t>duct (COE) 14.0.5 patch release</w:t>
      </w:r>
      <w:r w:rsidRPr="00712B51">
        <w:rPr>
          <w:color w:val="000000"/>
          <w:lang w:eastAsia="en-US"/>
        </w:rPr>
        <w:t>.</w:t>
      </w:r>
    </w:p>
    <w:p w:rsidR="00685152" w:rsidRPr="00712B51" w:rsidRDefault="00685152" w:rsidP="00712B51">
      <w:pPr>
        <w:pStyle w:val="ListParagraph"/>
        <w:numPr>
          <w:ilvl w:val="0"/>
          <w:numId w:val="2"/>
        </w:numPr>
        <w:suppressAutoHyphens w:val="0"/>
        <w:autoSpaceDE w:val="0"/>
        <w:autoSpaceDN w:val="0"/>
        <w:adjustRightInd w:val="0"/>
        <w:spacing w:after="114" w:line="360" w:lineRule="auto"/>
        <w:jc w:val="both"/>
        <w:rPr>
          <w:color w:val="000000"/>
          <w:lang w:eastAsia="en-US"/>
        </w:rPr>
      </w:pPr>
      <w:r w:rsidRPr="00712B51">
        <w:rPr>
          <w:color w:val="000000"/>
          <w:lang w:eastAsia="en-US"/>
        </w:rPr>
        <w:t xml:space="preserve">To resolve the issues (bugs/defects) and feedbacks of customers in </w:t>
      </w:r>
      <w:r w:rsidR="00BC2F0A" w:rsidRPr="00712B51">
        <w:rPr>
          <w:color w:val="000000"/>
          <w:lang w:eastAsia="en-US"/>
        </w:rPr>
        <w:t xml:space="preserve">an efficient and effective way </w:t>
      </w:r>
      <w:r w:rsidRPr="00712B51">
        <w:rPr>
          <w:color w:val="000000"/>
          <w:lang w:eastAsia="en-US"/>
        </w:rPr>
        <w:t xml:space="preserve">by optimizing the recourses. </w:t>
      </w:r>
    </w:p>
    <w:p w:rsidR="00012852" w:rsidRPr="00B67505" w:rsidRDefault="00685152" w:rsidP="00B67505">
      <w:pPr>
        <w:suppressAutoHyphens w:val="0"/>
        <w:autoSpaceDE w:val="0"/>
        <w:autoSpaceDN w:val="0"/>
        <w:adjustRightInd w:val="0"/>
        <w:spacing w:after="114" w:line="360" w:lineRule="auto"/>
        <w:jc w:val="both"/>
        <w:rPr>
          <w:color w:val="000000"/>
          <w:lang w:eastAsia="en-US"/>
        </w:rPr>
      </w:pPr>
      <w:r w:rsidRPr="008E7273">
        <w:t>The objective of the project is reliability. The organization can provide the software to the customer, which is reliable and robust. The second most important objective is reusability. Generally organization uses the same code which is in the previous versions with little modifications at the time of new version release. So if the old code is error free then the new version will automatically become reliable. Third benefit from this project is income. If customer demands more functionality which is specific to his business requirements, he will demand this functionality from the organization. The project allows the intern to interact with software architects and software researchers. The interns also get the chance to communicate with the end users of the software and can get the feedback of their</w:t>
      </w:r>
      <w:r w:rsidR="003E535C">
        <w:t xml:space="preserve"> work</w:t>
      </w:r>
    </w:p>
    <w:p w:rsidR="003151D6" w:rsidRDefault="003151D6" w:rsidP="003151D6">
      <w:pPr>
        <w:pStyle w:val="BodyText"/>
        <w:spacing w:before="0" w:line="360" w:lineRule="auto"/>
        <w:rPr>
          <w:bCs/>
          <w:sz w:val="30"/>
          <w:szCs w:val="30"/>
        </w:rPr>
      </w:pPr>
      <w:r>
        <w:rPr>
          <w:bCs/>
          <w:sz w:val="30"/>
          <w:szCs w:val="30"/>
        </w:rPr>
        <w:lastRenderedPageBreak/>
        <w:t>CHAPTER 4</w:t>
      </w:r>
    </w:p>
    <w:p w:rsidR="00685152" w:rsidRDefault="003151D6" w:rsidP="00210B99">
      <w:pPr>
        <w:pStyle w:val="BodyText"/>
        <w:spacing w:before="0" w:line="360" w:lineRule="auto"/>
        <w:rPr>
          <w:bCs/>
          <w:sz w:val="30"/>
          <w:szCs w:val="30"/>
        </w:rPr>
      </w:pPr>
      <w:r>
        <w:rPr>
          <w:bCs/>
          <w:sz w:val="30"/>
          <w:szCs w:val="30"/>
        </w:rPr>
        <w:t>BACKGROUND</w:t>
      </w:r>
    </w:p>
    <w:p w:rsidR="00210B99" w:rsidRDefault="00210B99" w:rsidP="00210B99">
      <w:pPr>
        <w:pStyle w:val="BodyText"/>
        <w:spacing w:before="0" w:line="360" w:lineRule="auto"/>
        <w:rPr>
          <w:bCs/>
          <w:sz w:val="30"/>
          <w:szCs w:val="30"/>
        </w:rPr>
      </w:pPr>
    </w:p>
    <w:p w:rsidR="00210B99" w:rsidRPr="00210B99" w:rsidRDefault="00210B99" w:rsidP="00210B99">
      <w:pPr>
        <w:pStyle w:val="BodyText"/>
        <w:spacing w:before="0" w:line="360" w:lineRule="auto"/>
        <w:rPr>
          <w:bCs/>
          <w:sz w:val="30"/>
          <w:szCs w:val="30"/>
        </w:rPr>
      </w:pPr>
    </w:p>
    <w:p w:rsidR="00685152" w:rsidRPr="008E7273" w:rsidRDefault="00810082" w:rsidP="00810082">
      <w:pPr>
        <w:tabs>
          <w:tab w:val="left" w:pos="5160"/>
        </w:tabs>
        <w:spacing w:line="360" w:lineRule="auto"/>
        <w:rPr>
          <w:b/>
        </w:rPr>
      </w:pPr>
      <w:r>
        <w:rPr>
          <w:b/>
          <w:bCs/>
          <w:color w:val="000000"/>
          <w:lang w:eastAsia="en-US"/>
        </w:rPr>
        <w:t xml:space="preserve">4.1 </w:t>
      </w:r>
      <w:r w:rsidR="008C7766">
        <w:rPr>
          <w:b/>
          <w:bCs/>
          <w:color w:val="000000"/>
          <w:lang w:eastAsia="en-US"/>
        </w:rPr>
        <w:t>SUSTAINING ENGINEERING IN CLEARANCE OPTIMIZATION ENGINE</w:t>
      </w:r>
    </w:p>
    <w:p w:rsidR="00685152" w:rsidRPr="008E7273" w:rsidRDefault="00685152" w:rsidP="008E7273">
      <w:pPr>
        <w:tabs>
          <w:tab w:val="left" w:pos="5160"/>
        </w:tabs>
        <w:spacing w:line="360" w:lineRule="auto"/>
        <w:jc w:val="both"/>
        <w:rPr>
          <w:color w:val="000000"/>
          <w:lang w:eastAsia="en-US"/>
        </w:rPr>
      </w:pPr>
    </w:p>
    <w:p w:rsidR="00685152" w:rsidRDefault="00685152" w:rsidP="00F22BC7">
      <w:pPr>
        <w:tabs>
          <w:tab w:val="left" w:pos="5160"/>
        </w:tabs>
        <w:spacing w:line="360" w:lineRule="auto"/>
        <w:jc w:val="both"/>
        <w:rPr>
          <w:color w:val="000000"/>
          <w:lang w:eastAsia="en-US"/>
        </w:rPr>
      </w:pPr>
      <w:r w:rsidRPr="008E7273">
        <w:rPr>
          <w:color w:val="000000"/>
          <w:lang w:eastAsia="en-US"/>
        </w:rPr>
        <w:t>The work of Sustaining Engineering starts as soon as the software product releases. Job of Stores team is to maintain the product, after it is delivered to the customer. During this maintenance phase, hundreds of bugs are fixed and new functionalities are added to the given product owing to customer requirements. Using Sustaining Engineering we can maintain and enhance existing software and can extend the value of current products. The process of Sustaining Engineering identifies the software solution to help the developer to discover and capture the untapped features of the existing product. This helps Oracle to develop a more new reliable and flawless product for its customers.</w:t>
      </w:r>
      <w:r w:rsidR="00F22BC7">
        <w:rPr>
          <w:color w:val="000000"/>
          <w:lang w:eastAsia="en-US"/>
        </w:rPr>
        <w:t xml:space="preserve"> </w:t>
      </w:r>
    </w:p>
    <w:p w:rsidR="00F22BC7" w:rsidRPr="00F22BC7" w:rsidRDefault="00F22BC7" w:rsidP="00F22BC7">
      <w:pPr>
        <w:suppressAutoHyphens w:val="0"/>
        <w:autoSpaceDE w:val="0"/>
        <w:autoSpaceDN w:val="0"/>
        <w:adjustRightInd w:val="0"/>
        <w:spacing w:line="360" w:lineRule="auto"/>
        <w:jc w:val="both"/>
        <w:rPr>
          <w:color w:val="000000"/>
          <w:lang w:eastAsia="en-IN"/>
        </w:rPr>
      </w:pPr>
      <w:r w:rsidRPr="00F22BC7">
        <w:rPr>
          <w:color w:val="000000"/>
          <w:lang w:eastAsia="en-IN"/>
        </w:rPr>
        <w:t xml:space="preserve">Sustaining engineering thus extends the life of a product. The process involves the following steps:- </w:t>
      </w:r>
    </w:p>
    <w:p w:rsidR="00F22BC7" w:rsidRPr="00525814" w:rsidRDefault="00F22BC7" w:rsidP="00525814">
      <w:pPr>
        <w:pStyle w:val="ListParagraph"/>
        <w:numPr>
          <w:ilvl w:val="0"/>
          <w:numId w:val="2"/>
        </w:numPr>
        <w:suppressAutoHyphens w:val="0"/>
        <w:autoSpaceDE w:val="0"/>
        <w:autoSpaceDN w:val="0"/>
        <w:adjustRightInd w:val="0"/>
        <w:spacing w:after="114" w:line="360" w:lineRule="auto"/>
        <w:jc w:val="both"/>
        <w:rPr>
          <w:color w:val="000000"/>
          <w:lang w:eastAsia="en-IN"/>
        </w:rPr>
      </w:pPr>
      <w:r w:rsidRPr="00525814">
        <w:rPr>
          <w:color w:val="000000"/>
          <w:lang w:eastAsia="en-IN"/>
        </w:rPr>
        <w:t xml:space="preserve">Requirement Analysis </w:t>
      </w:r>
    </w:p>
    <w:p w:rsidR="00F22BC7" w:rsidRPr="00525814" w:rsidRDefault="00F22BC7" w:rsidP="00525814">
      <w:pPr>
        <w:pStyle w:val="ListParagraph"/>
        <w:numPr>
          <w:ilvl w:val="0"/>
          <w:numId w:val="2"/>
        </w:numPr>
        <w:suppressAutoHyphens w:val="0"/>
        <w:autoSpaceDE w:val="0"/>
        <w:autoSpaceDN w:val="0"/>
        <w:adjustRightInd w:val="0"/>
        <w:spacing w:after="114" w:line="360" w:lineRule="auto"/>
        <w:jc w:val="both"/>
        <w:rPr>
          <w:color w:val="000000"/>
          <w:lang w:eastAsia="en-IN"/>
        </w:rPr>
      </w:pPr>
      <w:r w:rsidRPr="00525814">
        <w:rPr>
          <w:color w:val="000000"/>
          <w:lang w:eastAsia="en-IN"/>
        </w:rPr>
        <w:t xml:space="preserve">Software solution and implementation </w:t>
      </w:r>
    </w:p>
    <w:p w:rsidR="00F22BC7" w:rsidRPr="00525814" w:rsidRDefault="00F22BC7" w:rsidP="00525814">
      <w:pPr>
        <w:pStyle w:val="ListParagraph"/>
        <w:numPr>
          <w:ilvl w:val="0"/>
          <w:numId w:val="2"/>
        </w:numPr>
        <w:suppressAutoHyphens w:val="0"/>
        <w:autoSpaceDE w:val="0"/>
        <w:autoSpaceDN w:val="0"/>
        <w:adjustRightInd w:val="0"/>
        <w:spacing w:after="114" w:line="360" w:lineRule="auto"/>
        <w:jc w:val="both"/>
        <w:rPr>
          <w:color w:val="000000"/>
          <w:lang w:eastAsia="en-IN"/>
        </w:rPr>
      </w:pPr>
      <w:r w:rsidRPr="00525814">
        <w:rPr>
          <w:color w:val="000000"/>
          <w:lang w:eastAsia="en-IN"/>
        </w:rPr>
        <w:t xml:space="preserve">Source code control and configuration management </w:t>
      </w:r>
    </w:p>
    <w:p w:rsidR="00F22BC7" w:rsidRPr="00525814" w:rsidRDefault="00F22BC7" w:rsidP="00525814">
      <w:pPr>
        <w:pStyle w:val="ListParagraph"/>
        <w:numPr>
          <w:ilvl w:val="0"/>
          <w:numId w:val="2"/>
        </w:numPr>
        <w:suppressAutoHyphens w:val="0"/>
        <w:autoSpaceDE w:val="0"/>
        <w:autoSpaceDN w:val="0"/>
        <w:adjustRightInd w:val="0"/>
        <w:spacing w:after="114" w:line="360" w:lineRule="auto"/>
        <w:jc w:val="both"/>
        <w:rPr>
          <w:color w:val="000000"/>
          <w:lang w:eastAsia="en-IN"/>
        </w:rPr>
      </w:pPr>
      <w:r w:rsidRPr="00525814">
        <w:rPr>
          <w:color w:val="000000"/>
          <w:lang w:eastAsia="en-IN"/>
        </w:rPr>
        <w:t xml:space="preserve">Documentation </w:t>
      </w:r>
    </w:p>
    <w:p w:rsidR="00F22BC7" w:rsidRPr="00525814" w:rsidRDefault="00F22BC7" w:rsidP="00525814">
      <w:pPr>
        <w:pStyle w:val="ListParagraph"/>
        <w:numPr>
          <w:ilvl w:val="0"/>
          <w:numId w:val="2"/>
        </w:numPr>
        <w:suppressAutoHyphens w:val="0"/>
        <w:autoSpaceDE w:val="0"/>
        <w:autoSpaceDN w:val="0"/>
        <w:adjustRightInd w:val="0"/>
        <w:spacing w:after="114" w:line="360" w:lineRule="auto"/>
        <w:jc w:val="both"/>
        <w:rPr>
          <w:color w:val="000000"/>
          <w:lang w:eastAsia="en-IN"/>
        </w:rPr>
      </w:pPr>
      <w:r w:rsidRPr="00525814">
        <w:rPr>
          <w:color w:val="000000"/>
          <w:lang w:eastAsia="en-IN"/>
        </w:rPr>
        <w:t xml:space="preserve">Quality Assurance test plan design and execution </w:t>
      </w:r>
    </w:p>
    <w:p w:rsidR="00F22BC7" w:rsidRPr="00525814" w:rsidRDefault="00F22BC7" w:rsidP="00525814">
      <w:pPr>
        <w:pStyle w:val="ListParagraph"/>
        <w:numPr>
          <w:ilvl w:val="0"/>
          <w:numId w:val="2"/>
        </w:numPr>
        <w:suppressAutoHyphens w:val="0"/>
        <w:autoSpaceDE w:val="0"/>
        <w:autoSpaceDN w:val="0"/>
        <w:adjustRightInd w:val="0"/>
        <w:spacing w:line="360" w:lineRule="auto"/>
        <w:jc w:val="both"/>
        <w:rPr>
          <w:color w:val="000000"/>
          <w:lang w:eastAsia="en-IN"/>
        </w:rPr>
      </w:pPr>
      <w:r w:rsidRPr="00525814">
        <w:rPr>
          <w:color w:val="000000"/>
          <w:lang w:eastAsia="en-IN"/>
        </w:rPr>
        <w:t xml:space="preserve">Formal release procedures </w:t>
      </w:r>
    </w:p>
    <w:p w:rsidR="003D469A" w:rsidRDefault="003D469A" w:rsidP="00F22BC7">
      <w:pPr>
        <w:suppressAutoHyphens w:val="0"/>
        <w:autoSpaceDE w:val="0"/>
        <w:autoSpaceDN w:val="0"/>
        <w:adjustRightInd w:val="0"/>
        <w:spacing w:line="360" w:lineRule="auto"/>
        <w:jc w:val="both"/>
      </w:pPr>
    </w:p>
    <w:p w:rsidR="003D469A" w:rsidRDefault="003D469A" w:rsidP="00F22BC7">
      <w:pPr>
        <w:suppressAutoHyphens w:val="0"/>
        <w:autoSpaceDE w:val="0"/>
        <w:autoSpaceDN w:val="0"/>
        <w:adjustRightInd w:val="0"/>
        <w:spacing w:line="360" w:lineRule="auto"/>
        <w:jc w:val="both"/>
      </w:pPr>
    </w:p>
    <w:p w:rsidR="003D469A" w:rsidRDefault="003D469A" w:rsidP="00F22BC7">
      <w:pPr>
        <w:suppressAutoHyphens w:val="0"/>
        <w:autoSpaceDE w:val="0"/>
        <w:autoSpaceDN w:val="0"/>
        <w:adjustRightInd w:val="0"/>
        <w:spacing w:line="360" w:lineRule="auto"/>
        <w:jc w:val="both"/>
      </w:pPr>
    </w:p>
    <w:p w:rsidR="003D469A" w:rsidRDefault="003D469A" w:rsidP="00F22BC7">
      <w:pPr>
        <w:suppressAutoHyphens w:val="0"/>
        <w:autoSpaceDE w:val="0"/>
        <w:autoSpaceDN w:val="0"/>
        <w:adjustRightInd w:val="0"/>
        <w:spacing w:line="360" w:lineRule="auto"/>
        <w:jc w:val="both"/>
      </w:pPr>
    </w:p>
    <w:p w:rsidR="003D469A" w:rsidRDefault="003D469A" w:rsidP="00F22BC7">
      <w:pPr>
        <w:suppressAutoHyphens w:val="0"/>
        <w:autoSpaceDE w:val="0"/>
        <w:autoSpaceDN w:val="0"/>
        <w:adjustRightInd w:val="0"/>
        <w:spacing w:line="360" w:lineRule="auto"/>
        <w:jc w:val="both"/>
      </w:pPr>
    </w:p>
    <w:p w:rsidR="003D469A" w:rsidRDefault="003D469A" w:rsidP="00F22BC7">
      <w:pPr>
        <w:suppressAutoHyphens w:val="0"/>
        <w:autoSpaceDE w:val="0"/>
        <w:autoSpaceDN w:val="0"/>
        <w:adjustRightInd w:val="0"/>
        <w:spacing w:line="360" w:lineRule="auto"/>
        <w:jc w:val="both"/>
      </w:pPr>
    </w:p>
    <w:p w:rsidR="003D469A" w:rsidRDefault="003D469A" w:rsidP="00F22BC7">
      <w:pPr>
        <w:suppressAutoHyphens w:val="0"/>
        <w:autoSpaceDE w:val="0"/>
        <w:autoSpaceDN w:val="0"/>
        <w:adjustRightInd w:val="0"/>
        <w:spacing w:line="360" w:lineRule="auto"/>
        <w:jc w:val="both"/>
      </w:pPr>
    </w:p>
    <w:p w:rsidR="003D469A" w:rsidRDefault="003D469A" w:rsidP="00F22BC7">
      <w:pPr>
        <w:suppressAutoHyphens w:val="0"/>
        <w:autoSpaceDE w:val="0"/>
        <w:autoSpaceDN w:val="0"/>
        <w:adjustRightInd w:val="0"/>
        <w:spacing w:line="360" w:lineRule="auto"/>
        <w:jc w:val="both"/>
      </w:pPr>
    </w:p>
    <w:p w:rsidR="00F22BC7" w:rsidRDefault="00F22BC7" w:rsidP="00F22BC7">
      <w:pPr>
        <w:suppressAutoHyphens w:val="0"/>
        <w:autoSpaceDE w:val="0"/>
        <w:autoSpaceDN w:val="0"/>
        <w:adjustRightInd w:val="0"/>
        <w:spacing w:line="360" w:lineRule="auto"/>
        <w:jc w:val="both"/>
      </w:pPr>
      <w:r w:rsidRPr="00F22BC7">
        <w:t>The basic hierarchy of the sustaining engineering is shown below:</w:t>
      </w:r>
    </w:p>
    <w:p w:rsidR="00F22BC7" w:rsidRDefault="00F22BC7" w:rsidP="00F22BC7">
      <w:pPr>
        <w:suppressAutoHyphens w:val="0"/>
        <w:autoSpaceDE w:val="0"/>
        <w:autoSpaceDN w:val="0"/>
        <w:adjustRightInd w:val="0"/>
        <w:spacing w:line="360" w:lineRule="auto"/>
        <w:jc w:val="both"/>
        <w:rPr>
          <w:color w:val="000000"/>
          <w:lang w:eastAsia="en-IN"/>
        </w:rPr>
      </w:pPr>
      <w:r>
        <w:rPr>
          <w:noProof/>
          <w:lang w:eastAsia="en-US"/>
        </w:rPr>
        <w:drawing>
          <wp:inline distT="0" distB="0" distL="0" distR="0">
            <wp:extent cx="5490210" cy="38239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86400" cy="3823970"/>
                    </a:xfrm>
                    <a:prstGeom prst="rect">
                      <a:avLst/>
                    </a:prstGeom>
                  </pic:spPr>
                </pic:pic>
              </a:graphicData>
            </a:graphic>
          </wp:inline>
        </w:drawing>
      </w:r>
    </w:p>
    <w:p w:rsidR="008E49DC" w:rsidRPr="00F22BC7" w:rsidRDefault="008E49DC" w:rsidP="00F22BC7">
      <w:pPr>
        <w:suppressAutoHyphens w:val="0"/>
        <w:autoSpaceDE w:val="0"/>
        <w:autoSpaceDN w:val="0"/>
        <w:adjustRightInd w:val="0"/>
        <w:spacing w:line="360" w:lineRule="auto"/>
        <w:jc w:val="both"/>
        <w:rPr>
          <w:color w:val="000000"/>
          <w:lang w:eastAsia="en-IN"/>
        </w:rPr>
      </w:pPr>
      <w:r w:rsidRPr="008E49DC">
        <w:rPr>
          <w:color w:val="000000"/>
          <w:lang w:eastAsia="en-IN"/>
        </w:rPr>
        <w:t xml:space="preserve">               </w:t>
      </w:r>
      <w:r>
        <w:rPr>
          <w:color w:val="000000"/>
          <w:lang w:eastAsia="en-IN"/>
        </w:rPr>
        <w:t xml:space="preserve">                           </w:t>
      </w:r>
      <w:r w:rsidRPr="008E49DC">
        <w:rPr>
          <w:color w:val="000000"/>
          <w:lang w:eastAsia="en-IN"/>
        </w:rPr>
        <w:t xml:space="preserve"> Fig</w:t>
      </w:r>
      <w:r w:rsidR="00C47DD3">
        <w:rPr>
          <w:color w:val="000000"/>
          <w:lang w:eastAsia="en-IN"/>
        </w:rPr>
        <w:t xml:space="preserve"> </w:t>
      </w:r>
      <w:r w:rsidRPr="008E49DC">
        <w:rPr>
          <w:color w:val="000000"/>
          <w:lang w:eastAsia="en-IN"/>
        </w:rPr>
        <w:t>4.1</w:t>
      </w:r>
      <w:r w:rsidRPr="008E49DC">
        <w:t xml:space="preserve"> Hierarchy of the sustaining engineering</w:t>
      </w:r>
    </w:p>
    <w:p w:rsidR="00F22BC7" w:rsidRPr="008E7273" w:rsidRDefault="00F22BC7" w:rsidP="008E7273">
      <w:pPr>
        <w:tabs>
          <w:tab w:val="left" w:pos="5160"/>
        </w:tabs>
        <w:spacing w:line="360" w:lineRule="auto"/>
        <w:jc w:val="both"/>
        <w:rPr>
          <w:color w:val="000000"/>
          <w:lang w:eastAsia="en-US"/>
        </w:rPr>
      </w:pPr>
    </w:p>
    <w:p w:rsidR="00810082" w:rsidRDefault="00810082" w:rsidP="00810082">
      <w:pPr>
        <w:tabs>
          <w:tab w:val="left" w:pos="5160"/>
        </w:tabs>
        <w:spacing w:line="360" w:lineRule="auto"/>
        <w:rPr>
          <w:b/>
          <w:lang w:eastAsia="en-US"/>
        </w:rPr>
      </w:pPr>
    </w:p>
    <w:p w:rsidR="00685152" w:rsidRPr="008E7273" w:rsidRDefault="00196414" w:rsidP="00810082">
      <w:pPr>
        <w:tabs>
          <w:tab w:val="left" w:pos="5160"/>
        </w:tabs>
        <w:spacing w:line="360" w:lineRule="auto"/>
        <w:rPr>
          <w:b/>
          <w:bCs/>
        </w:rPr>
      </w:pPr>
      <w:r>
        <w:rPr>
          <w:b/>
          <w:lang w:eastAsia="en-US"/>
        </w:rPr>
        <w:t>4.2</w:t>
      </w:r>
      <w:r w:rsidR="00810082">
        <w:rPr>
          <w:b/>
          <w:lang w:eastAsia="en-US"/>
        </w:rPr>
        <w:t xml:space="preserve"> </w:t>
      </w:r>
      <w:r w:rsidR="008F11C3">
        <w:rPr>
          <w:b/>
          <w:bCs/>
        </w:rPr>
        <w:t>LIGHTWEIGHT USER INTERFACE EXTENSIONS</w:t>
      </w:r>
      <w:r w:rsidR="003E1F82">
        <w:rPr>
          <w:b/>
          <w:bCs/>
        </w:rPr>
        <w:t xml:space="preserve"> </w:t>
      </w:r>
      <w:r w:rsidR="008F11C3">
        <w:rPr>
          <w:b/>
          <w:bCs/>
        </w:rPr>
        <w:t>(LUX)</w:t>
      </w:r>
    </w:p>
    <w:p w:rsidR="00685152" w:rsidRPr="008E7273" w:rsidRDefault="00685152" w:rsidP="008E7273">
      <w:pPr>
        <w:suppressAutoHyphens w:val="0"/>
        <w:autoSpaceDE w:val="0"/>
        <w:autoSpaceDN w:val="0"/>
        <w:adjustRightInd w:val="0"/>
        <w:spacing w:line="360" w:lineRule="auto"/>
        <w:jc w:val="both"/>
        <w:rPr>
          <w:lang w:eastAsia="en-US"/>
        </w:rPr>
      </w:pPr>
      <w:r w:rsidRPr="008E7273">
        <w:rPr>
          <w:lang w:eastAsia="en-US"/>
        </w:rPr>
        <w:t xml:space="preserve">The GBU Lightweight UI Extensions (LUX) provide common, re-usable business functionality and helper utilities (patterns, utility libraries, and UI components) that GBU teams can use to more quickly create client-side, web-standards based applications. GBU LUX is built using the Oracle JET framework, UI components and additional 3rd party open source libraries. LUX is managed / curated by the GBU Architecture Team. </w:t>
      </w:r>
    </w:p>
    <w:p w:rsidR="00685152" w:rsidRPr="008E7273" w:rsidRDefault="00685152" w:rsidP="008E7273">
      <w:pPr>
        <w:suppressAutoHyphens w:val="0"/>
        <w:autoSpaceDE w:val="0"/>
        <w:autoSpaceDN w:val="0"/>
        <w:adjustRightInd w:val="0"/>
        <w:spacing w:line="360" w:lineRule="auto"/>
        <w:jc w:val="both"/>
        <w:rPr>
          <w:lang w:eastAsia="en-US"/>
        </w:rPr>
      </w:pPr>
      <w:r w:rsidRPr="008E7273">
        <w:rPr>
          <w:lang w:eastAsia="en-US"/>
        </w:rPr>
        <w:t>LUX was originally started as the GBU Lightweight UI Framework, focused on providing a common UI framework for use.</w:t>
      </w:r>
    </w:p>
    <w:p w:rsidR="00685152" w:rsidRPr="008E7273" w:rsidRDefault="00685152" w:rsidP="008E7273">
      <w:pPr>
        <w:suppressAutoHyphens w:val="0"/>
        <w:autoSpaceDE w:val="0"/>
        <w:autoSpaceDN w:val="0"/>
        <w:adjustRightInd w:val="0"/>
        <w:spacing w:line="360" w:lineRule="auto"/>
        <w:jc w:val="both"/>
        <w:rPr>
          <w:lang w:eastAsia="en-US"/>
        </w:rPr>
      </w:pPr>
      <w:r w:rsidRPr="008E7273">
        <w:rPr>
          <w:lang w:eastAsia="en-US"/>
        </w:rPr>
        <w:t>Key goals included:</w:t>
      </w:r>
    </w:p>
    <w:p w:rsidR="00685152" w:rsidRPr="008E7273" w:rsidRDefault="00685152" w:rsidP="008E7273">
      <w:pPr>
        <w:numPr>
          <w:ilvl w:val="0"/>
          <w:numId w:val="16"/>
        </w:numPr>
        <w:suppressAutoHyphens w:val="0"/>
        <w:autoSpaceDE w:val="0"/>
        <w:autoSpaceDN w:val="0"/>
        <w:adjustRightInd w:val="0"/>
        <w:spacing w:line="360" w:lineRule="auto"/>
        <w:jc w:val="both"/>
        <w:rPr>
          <w:lang w:eastAsia="en-US"/>
        </w:rPr>
      </w:pPr>
      <w:r w:rsidRPr="008E7273">
        <w:rPr>
          <w:lang w:eastAsia="en-US"/>
        </w:rPr>
        <w:lastRenderedPageBreak/>
        <w:t>Reduce duplication of effort across the GBU's by providing a common client side UI framework.</w:t>
      </w:r>
    </w:p>
    <w:p w:rsidR="00685152" w:rsidRPr="008E7273" w:rsidRDefault="00685152" w:rsidP="008E7273">
      <w:pPr>
        <w:numPr>
          <w:ilvl w:val="0"/>
          <w:numId w:val="16"/>
        </w:numPr>
        <w:suppressAutoHyphens w:val="0"/>
        <w:autoSpaceDE w:val="0"/>
        <w:autoSpaceDN w:val="0"/>
        <w:adjustRightInd w:val="0"/>
        <w:spacing w:line="360" w:lineRule="auto"/>
        <w:jc w:val="both"/>
        <w:rPr>
          <w:lang w:eastAsia="en-US"/>
        </w:rPr>
      </w:pPr>
      <w:r w:rsidRPr="008E7273">
        <w:rPr>
          <w:lang w:eastAsia="en-US"/>
        </w:rPr>
        <w:t xml:space="preserve">Use standard web Technology (HTML5, CSS5, </w:t>
      </w:r>
      <w:proofErr w:type="spellStart"/>
      <w:proofErr w:type="gramStart"/>
      <w:r w:rsidRPr="008E7273">
        <w:rPr>
          <w:lang w:eastAsia="en-US"/>
        </w:rPr>
        <w:t>Javascript</w:t>
      </w:r>
      <w:proofErr w:type="spellEnd"/>
      <w:proofErr w:type="gramEnd"/>
      <w:r w:rsidRPr="008E7273">
        <w:rPr>
          <w:lang w:eastAsia="en-US"/>
        </w:rPr>
        <w:t>) and well supported open source libraries (</w:t>
      </w:r>
      <w:proofErr w:type="spellStart"/>
      <w:r w:rsidRPr="008E7273">
        <w:rPr>
          <w:lang w:eastAsia="en-US"/>
        </w:rPr>
        <w:t>Jquery</w:t>
      </w:r>
      <w:proofErr w:type="spellEnd"/>
      <w:r w:rsidRPr="008E7273">
        <w:rPr>
          <w:lang w:eastAsia="en-US"/>
        </w:rPr>
        <w:t xml:space="preserve">, </w:t>
      </w:r>
      <w:proofErr w:type="spellStart"/>
      <w:r w:rsidRPr="008E7273">
        <w:rPr>
          <w:lang w:eastAsia="en-US"/>
        </w:rPr>
        <w:t>JqueryUI</w:t>
      </w:r>
      <w:proofErr w:type="spellEnd"/>
      <w:r w:rsidRPr="008E7273">
        <w:rPr>
          <w:lang w:eastAsia="en-US"/>
        </w:rPr>
        <w:t xml:space="preserve">, Knockout, </w:t>
      </w:r>
      <w:proofErr w:type="spellStart"/>
      <w:r w:rsidRPr="008E7273">
        <w:rPr>
          <w:lang w:eastAsia="en-US"/>
        </w:rPr>
        <w:t>Requirejs</w:t>
      </w:r>
      <w:proofErr w:type="spellEnd"/>
      <w:r w:rsidRPr="008E7273">
        <w:rPr>
          <w:lang w:eastAsia="en-US"/>
        </w:rPr>
        <w:t xml:space="preserve">, etc.) rather than </w:t>
      </w:r>
      <w:proofErr w:type="spellStart"/>
      <w:r w:rsidRPr="008E7273">
        <w:rPr>
          <w:lang w:eastAsia="en-US"/>
        </w:rPr>
        <w:t>reimplementing</w:t>
      </w:r>
      <w:proofErr w:type="spellEnd"/>
      <w:r w:rsidRPr="008E7273">
        <w:rPr>
          <w:lang w:eastAsia="en-US"/>
        </w:rPr>
        <w:t xml:space="preserve"> needed functionality.</w:t>
      </w:r>
    </w:p>
    <w:p w:rsidR="00685152" w:rsidRPr="008E7273" w:rsidRDefault="00685152" w:rsidP="008E7273">
      <w:pPr>
        <w:numPr>
          <w:ilvl w:val="0"/>
          <w:numId w:val="16"/>
        </w:numPr>
        <w:suppressAutoHyphens w:val="0"/>
        <w:autoSpaceDE w:val="0"/>
        <w:autoSpaceDN w:val="0"/>
        <w:adjustRightInd w:val="0"/>
        <w:spacing w:line="360" w:lineRule="auto"/>
        <w:jc w:val="both"/>
        <w:rPr>
          <w:lang w:eastAsia="en-US"/>
        </w:rPr>
      </w:pPr>
      <w:r w:rsidRPr="008E7273">
        <w:rPr>
          <w:lang w:eastAsia="en-US"/>
        </w:rPr>
        <w:t>Support for teams to "contribute" their work so that it can be supported and easily</w:t>
      </w:r>
    </w:p>
    <w:p w:rsidR="00685152" w:rsidRPr="008E7273" w:rsidRDefault="00685152" w:rsidP="008E7273">
      <w:pPr>
        <w:suppressAutoHyphens w:val="0"/>
        <w:autoSpaceDE w:val="0"/>
        <w:autoSpaceDN w:val="0"/>
        <w:adjustRightInd w:val="0"/>
        <w:spacing w:line="360" w:lineRule="auto"/>
        <w:jc w:val="both"/>
        <w:rPr>
          <w:lang w:eastAsia="en-US"/>
        </w:rPr>
      </w:pPr>
      <w:r w:rsidRPr="008E7273">
        <w:rPr>
          <w:lang w:eastAsia="en-US"/>
        </w:rPr>
        <w:t xml:space="preserve">             </w:t>
      </w:r>
      <w:proofErr w:type="gramStart"/>
      <w:r w:rsidRPr="008E7273">
        <w:rPr>
          <w:lang w:eastAsia="en-US"/>
        </w:rPr>
        <w:t>utilized</w:t>
      </w:r>
      <w:proofErr w:type="gramEnd"/>
      <w:r w:rsidRPr="008E7273">
        <w:rPr>
          <w:lang w:eastAsia="en-US"/>
        </w:rPr>
        <w:t xml:space="preserve"> by other teams.</w:t>
      </w:r>
    </w:p>
    <w:p w:rsidR="004C284C" w:rsidRDefault="004C284C" w:rsidP="008E7273">
      <w:pPr>
        <w:suppressAutoHyphens w:val="0"/>
        <w:autoSpaceDE w:val="0"/>
        <w:autoSpaceDN w:val="0"/>
        <w:adjustRightInd w:val="0"/>
        <w:spacing w:line="360" w:lineRule="auto"/>
        <w:jc w:val="both"/>
        <w:rPr>
          <w:lang w:eastAsia="en-US"/>
        </w:rPr>
      </w:pPr>
    </w:p>
    <w:p w:rsidR="00685152" w:rsidRPr="00210B99" w:rsidRDefault="00210B99" w:rsidP="00210B99">
      <w:pPr>
        <w:suppressAutoHyphens w:val="0"/>
        <w:autoSpaceDE w:val="0"/>
        <w:autoSpaceDN w:val="0"/>
        <w:adjustRightInd w:val="0"/>
        <w:spacing w:line="360" w:lineRule="auto"/>
        <w:rPr>
          <w:b/>
          <w:lang w:eastAsia="en-US"/>
        </w:rPr>
      </w:pPr>
      <w:r w:rsidRPr="00210B99">
        <w:rPr>
          <w:b/>
          <w:lang w:eastAsia="en-US"/>
        </w:rPr>
        <w:t xml:space="preserve">4.2.1 Reasons </w:t>
      </w:r>
      <w:proofErr w:type="gramStart"/>
      <w:r w:rsidRPr="00210B99">
        <w:rPr>
          <w:b/>
          <w:lang w:eastAsia="en-US"/>
        </w:rPr>
        <w:t>For</w:t>
      </w:r>
      <w:proofErr w:type="gramEnd"/>
      <w:r w:rsidRPr="00210B99">
        <w:rPr>
          <w:b/>
          <w:lang w:eastAsia="en-US"/>
        </w:rPr>
        <w:t xml:space="preserve"> U</w:t>
      </w:r>
      <w:r w:rsidR="00685152" w:rsidRPr="00210B99">
        <w:rPr>
          <w:b/>
          <w:lang w:eastAsia="en-US"/>
        </w:rPr>
        <w:t xml:space="preserve">sing </w:t>
      </w:r>
      <w:r w:rsidRPr="00210B99">
        <w:rPr>
          <w:b/>
          <w:lang w:eastAsia="en-US"/>
        </w:rPr>
        <w:t>LUX</w:t>
      </w:r>
    </w:p>
    <w:p w:rsidR="00685152" w:rsidRPr="008E7273" w:rsidRDefault="00685152" w:rsidP="008E7273">
      <w:pPr>
        <w:suppressAutoHyphens w:val="0"/>
        <w:autoSpaceDE w:val="0"/>
        <w:autoSpaceDN w:val="0"/>
        <w:adjustRightInd w:val="0"/>
        <w:spacing w:line="360" w:lineRule="auto"/>
        <w:jc w:val="both"/>
        <w:rPr>
          <w:lang w:eastAsia="en-US"/>
        </w:rPr>
      </w:pPr>
      <w:r w:rsidRPr="008E7273">
        <w:rPr>
          <w:lang w:eastAsia="en-US"/>
        </w:rPr>
        <w:t>Since our main requirement was the data grid, LUX grid supports a range of column types and features such as framing with groups, sorting, menus</w:t>
      </w:r>
    </w:p>
    <w:p w:rsidR="00685152" w:rsidRPr="008E7273" w:rsidRDefault="00685152" w:rsidP="008E7273">
      <w:pPr>
        <w:suppressAutoHyphens w:val="0"/>
        <w:autoSpaceDE w:val="0"/>
        <w:autoSpaceDN w:val="0"/>
        <w:adjustRightInd w:val="0"/>
        <w:spacing w:line="360" w:lineRule="auto"/>
        <w:jc w:val="both"/>
        <w:rPr>
          <w:lang w:eastAsia="en-US"/>
        </w:rPr>
      </w:pPr>
      <w:proofErr w:type="gramStart"/>
      <w:r w:rsidRPr="008E7273">
        <w:rPr>
          <w:lang w:eastAsia="en-US"/>
        </w:rPr>
        <w:t>and</w:t>
      </w:r>
      <w:proofErr w:type="gramEnd"/>
      <w:r w:rsidRPr="008E7273">
        <w:rPr>
          <w:lang w:eastAsia="en-US"/>
        </w:rPr>
        <w:t xml:space="preserve"> inline editing.</w:t>
      </w:r>
    </w:p>
    <w:p w:rsidR="00685152" w:rsidRPr="008E7273" w:rsidRDefault="00685152" w:rsidP="008E7273">
      <w:pPr>
        <w:suppressAutoHyphens w:val="0"/>
        <w:autoSpaceDE w:val="0"/>
        <w:autoSpaceDN w:val="0"/>
        <w:adjustRightInd w:val="0"/>
        <w:spacing w:line="360" w:lineRule="auto"/>
        <w:jc w:val="both"/>
        <w:rPr>
          <w:lang w:eastAsia="en-US"/>
        </w:rPr>
      </w:pPr>
      <w:r w:rsidRPr="008E7273">
        <w:rPr>
          <w:lang w:eastAsia="en-US"/>
        </w:rPr>
        <w:t>Features available in the LUX Data Grid but not available in the OJET Data Grid</w:t>
      </w:r>
    </w:p>
    <w:p w:rsidR="00685152" w:rsidRPr="008E7273" w:rsidRDefault="00685152" w:rsidP="008E7273">
      <w:pPr>
        <w:suppressAutoHyphens w:val="0"/>
        <w:autoSpaceDE w:val="0"/>
        <w:autoSpaceDN w:val="0"/>
        <w:adjustRightInd w:val="0"/>
        <w:spacing w:line="360" w:lineRule="auto"/>
        <w:jc w:val="both"/>
        <w:rPr>
          <w:lang w:eastAsia="en-US"/>
        </w:rPr>
      </w:pPr>
      <w:proofErr w:type="gramStart"/>
      <w:r w:rsidRPr="008E7273">
        <w:rPr>
          <w:lang w:eastAsia="en-US"/>
        </w:rPr>
        <w:t>include</w:t>
      </w:r>
      <w:proofErr w:type="gramEnd"/>
      <w:r w:rsidRPr="008E7273">
        <w:rPr>
          <w:lang w:eastAsia="en-US"/>
        </w:rPr>
        <w:t>:</w:t>
      </w:r>
    </w:p>
    <w:p w:rsidR="00685152" w:rsidRPr="008E7273" w:rsidRDefault="00685152" w:rsidP="008E7273">
      <w:pPr>
        <w:numPr>
          <w:ilvl w:val="0"/>
          <w:numId w:val="17"/>
        </w:numPr>
        <w:suppressAutoHyphens w:val="0"/>
        <w:autoSpaceDE w:val="0"/>
        <w:autoSpaceDN w:val="0"/>
        <w:adjustRightInd w:val="0"/>
        <w:spacing w:line="360" w:lineRule="auto"/>
        <w:jc w:val="both"/>
        <w:rPr>
          <w:lang w:eastAsia="en-US"/>
        </w:rPr>
      </w:pPr>
      <w:r w:rsidRPr="008E7273">
        <w:rPr>
          <w:lang w:eastAsia="en-US"/>
        </w:rPr>
        <w:t>Editing of data within grid cells (</w:t>
      </w:r>
      <w:proofErr w:type="spellStart"/>
      <w:r w:rsidRPr="008E7273">
        <w:rPr>
          <w:lang w:eastAsia="en-US"/>
        </w:rPr>
        <w:t>eg</w:t>
      </w:r>
      <w:proofErr w:type="spellEnd"/>
      <w:r w:rsidRPr="008E7273">
        <w:rPr>
          <w:lang w:eastAsia="en-US"/>
        </w:rPr>
        <w:t xml:space="preserve">. Text, </w:t>
      </w:r>
      <w:proofErr w:type="spellStart"/>
      <w:r w:rsidRPr="008E7273">
        <w:rPr>
          <w:lang w:eastAsia="en-US"/>
        </w:rPr>
        <w:t>Numerics</w:t>
      </w:r>
      <w:proofErr w:type="spellEnd"/>
      <w:r w:rsidRPr="008E7273">
        <w:rPr>
          <w:lang w:eastAsia="en-US"/>
        </w:rPr>
        <w:t xml:space="preserve">, time / date, lists, </w:t>
      </w:r>
      <w:proofErr w:type="spellStart"/>
      <w:r w:rsidRPr="008E7273">
        <w:rPr>
          <w:lang w:eastAsia="en-US"/>
        </w:rPr>
        <w:t>checkboxes</w:t>
      </w:r>
      <w:proofErr w:type="gramStart"/>
      <w:r w:rsidRPr="008E7273">
        <w:rPr>
          <w:lang w:eastAsia="en-US"/>
        </w:rPr>
        <w:t>,etc</w:t>
      </w:r>
      <w:proofErr w:type="spellEnd"/>
      <w:proofErr w:type="gramEnd"/>
      <w:r w:rsidRPr="008E7273">
        <w:rPr>
          <w:lang w:eastAsia="en-US"/>
        </w:rPr>
        <w:t>.)</w:t>
      </w:r>
    </w:p>
    <w:p w:rsidR="00685152" w:rsidRPr="008E7273" w:rsidRDefault="00685152" w:rsidP="008E7273">
      <w:pPr>
        <w:numPr>
          <w:ilvl w:val="0"/>
          <w:numId w:val="17"/>
        </w:numPr>
        <w:suppressAutoHyphens w:val="0"/>
        <w:autoSpaceDE w:val="0"/>
        <w:autoSpaceDN w:val="0"/>
        <w:adjustRightInd w:val="0"/>
        <w:spacing w:line="360" w:lineRule="auto"/>
        <w:jc w:val="both"/>
        <w:rPr>
          <w:lang w:eastAsia="en-US"/>
        </w:rPr>
      </w:pPr>
      <w:r w:rsidRPr="008E7273">
        <w:rPr>
          <w:lang w:eastAsia="en-US"/>
        </w:rPr>
        <w:t>Row manipulation (cut / past, copy, add new, delete, copy multiple, etc.).</w:t>
      </w:r>
    </w:p>
    <w:p w:rsidR="00685152" w:rsidRPr="008E7273" w:rsidRDefault="00685152" w:rsidP="008E7273">
      <w:pPr>
        <w:numPr>
          <w:ilvl w:val="0"/>
          <w:numId w:val="17"/>
        </w:numPr>
        <w:suppressAutoHyphens w:val="0"/>
        <w:autoSpaceDE w:val="0"/>
        <w:autoSpaceDN w:val="0"/>
        <w:adjustRightInd w:val="0"/>
        <w:spacing w:line="360" w:lineRule="auto"/>
        <w:jc w:val="both"/>
        <w:rPr>
          <w:lang w:eastAsia="en-US"/>
        </w:rPr>
      </w:pPr>
      <w:r w:rsidRPr="008E7273">
        <w:rPr>
          <w:lang w:eastAsia="en-US"/>
        </w:rPr>
        <w:t>Row and column Drag and Drop</w:t>
      </w:r>
    </w:p>
    <w:p w:rsidR="00685152" w:rsidRPr="008E7273" w:rsidRDefault="00685152" w:rsidP="008E7273">
      <w:pPr>
        <w:numPr>
          <w:ilvl w:val="0"/>
          <w:numId w:val="17"/>
        </w:numPr>
        <w:suppressAutoHyphens w:val="0"/>
        <w:autoSpaceDE w:val="0"/>
        <w:autoSpaceDN w:val="0"/>
        <w:adjustRightInd w:val="0"/>
        <w:spacing w:line="360" w:lineRule="auto"/>
        <w:jc w:val="both"/>
        <w:rPr>
          <w:lang w:eastAsia="en-US"/>
        </w:rPr>
      </w:pPr>
      <w:r w:rsidRPr="008E7273">
        <w:rPr>
          <w:lang w:eastAsia="en-US"/>
        </w:rPr>
        <w:t>Column Grouping</w:t>
      </w:r>
    </w:p>
    <w:p w:rsidR="00685152" w:rsidRPr="008E7273" w:rsidRDefault="00685152" w:rsidP="008E7273">
      <w:pPr>
        <w:numPr>
          <w:ilvl w:val="0"/>
          <w:numId w:val="17"/>
        </w:numPr>
        <w:suppressAutoHyphens w:val="0"/>
        <w:autoSpaceDE w:val="0"/>
        <w:autoSpaceDN w:val="0"/>
        <w:adjustRightInd w:val="0"/>
        <w:spacing w:line="360" w:lineRule="auto"/>
        <w:jc w:val="both"/>
        <w:rPr>
          <w:lang w:eastAsia="en-US"/>
        </w:rPr>
      </w:pPr>
      <w:r w:rsidRPr="008E7273">
        <w:rPr>
          <w:lang w:eastAsia="en-US"/>
        </w:rPr>
        <w:t>Filter and row Sorting</w:t>
      </w:r>
    </w:p>
    <w:p w:rsidR="00685152" w:rsidRPr="008E7273" w:rsidRDefault="00685152" w:rsidP="008E7273">
      <w:pPr>
        <w:numPr>
          <w:ilvl w:val="0"/>
          <w:numId w:val="17"/>
        </w:numPr>
        <w:suppressAutoHyphens w:val="0"/>
        <w:autoSpaceDE w:val="0"/>
        <w:autoSpaceDN w:val="0"/>
        <w:adjustRightInd w:val="0"/>
        <w:spacing w:line="360" w:lineRule="auto"/>
        <w:jc w:val="both"/>
        <w:rPr>
          <w:lang w:eastAsia="en-US"/>
        </w:rPr>
      </w:pPr>
      <w:r w:rsidRPr="008E7273">
        <w:rPr>
          <w:lang w:eastAsia="en-US"/>
        </w:rPr>
        <w:t>Row and Cell Level events (select, edit, save, move, etc.)</w:t>
      </w:r>
    </w:p>
    <w:p w:rsidR="00625ABB" w:rsidRDefault="00685152" w:rsidP="00210B99">
      <w:pPr>
        <w:tabs>
          <w:tab w:val="left" w:pos="5160"/>
        </w:tabs>
        <w:spacing w:line="360" w:lineRule="auto"/>
        <w:ind w:left="720"/>
        <w:jc w:val="both"/>
        <w:rPr>
          <w:lang w:eastAsia="en-US"/>
        </w:rPr>
      </w:pPr>
      <w:r w:rsidRPr="008E7273">
        <w:rPr>
          <w:lang w:eastAsia="en-US"/>
        </w:rPr>
        <w:t>Find and Filter (including type down)</w:t>
      </w:r>
    </w:p>
    <w:p w:rsidR="002B59A8" w:rsidRDefault="002B59A8" w:rsidP="00210B99">
      <w:pPr>
        <w:tabs>
          <w:tab w:val="left" w:pos="5160"/>
        </w:tabs>
        <w:spacing w:line="360" w:lineRule="auto"/>
        <w:ind w:left="720"/>
        <w:jc w:val="both"/>
        <w:rPr>
          <w:lang w:eastAsia="en-US"/>
        </w:rPr>
      </w:pPr>
    </w:p>
    <w:p w:rsidR="002B59A8" w:rsidRPr="00210B99" w:rsidRDefault="002B59A8" w:rsidP="00210B99">
      <w:pPr>
        <w:tabs>
          <w:tab w:val="left" w:pos="5160"/>
        </w:tabs>
        <w:spacing w:line="360" w:lineRule="auto"/>
        <w:ind w:left="720"/>
        <w:jc w:val="both"/>
        <w:rPr>
          <w:b/>
          <w:bCs/>
        </w:rPr>
      </w:pPr>
    </w:p>
    <w:p w:rsidR="00685152" w:rsidRPr="008E7273" w:rsidRDefault="00EC0D80" w:rsidP="001D5F6F">
      <w:pPr>
        <w:tabs>
          <w:tab w:val="left" w:pos="5160"/>
        </w:tabs>
        <w:spacing w:line="360" w:lineRule="auto"/>
        <w:rPr>
          <w:b/>
        </w:rPr>
      </w:pPr>
      <w:r>
        <w:rPr>
          <w:b/>
        </w:rPr>
        <w:t>4.3</w:t>
      </w:r>
      <w:r w:rsidR="001D5F6F">
        <w:rPr>
          <w:b/>
        </w:rPr>
        <w:t xml:space="preserve"> </w:t>
      </w:r>
      <w:r w:rsidR="008F11C3">
        <w:rPr>
          <w:b/>
        </w:rPr>
        <w:t>WEBLOGIC SERVER 12C</w:t>
      </w:r>
    </w:p>
    <w:p w:rsidR="00685152" w:rsidRPr="008E7273" w:rsidRDefault="00685152" w:rsidP="008E7273">
      <w:pPr>
        <w:pStyle w:val="NormalWeb"/>
        <w:spacing w:line="360" w:lineRule="auto"/>
        <w:jc w:val="both"/>
      </w:pPr>
      <w:r w:rsidRPr="008E7273">
        <w:t xml:space="preserve">Oracle </w:t>
      </w:r>
      <w:proofErr w:type="spellStart"/>
      <w:r w:rsidRPr="008E7273">
        <w:t>WebLogic</w:t>
      </w:r>
      <w:proofErr w:type="spellEnd"/>
      <w:r w:rsidRPr="008E7273">
        <w:t xml:space="preserve"> Server is a scalable, enterprise-ready Java Platform, Enterprise Edition (Java EE) application server. The </w:t>
      </w:r>
      <w:proofErr w:type="spellStart"/>
      <w:r w:rsidRPr="008E7273">
        <w:t>WebLogic</w:t>
      </w:r>
      <w:proofErr w:type="spellEnd"/>
      <w:r w:rsidRPr="008E7273">
        <w:t xml:space="preserve"> Server infrastructure supports the deployment of many types of distributed applications and is an ideal foundation for building applications based on Service Oriented Architectures (SOA). SOA is a design methodology aimed at maximizing the reuse of application services.</w:t>
      </w:r>
    </w:p>
    <w:p w:rsidR="00685152" w:rsidRPr="008E7273" w:rsidRDefault="00685152" w:rsidP="008E7273">
      <w:pPr>
        <w:pStyle w:val="NormalWeb"/>
        <w:spacing w:line="360" w:lineRule="auto"/>
        <w:jc w:val="both"/>
      </w:pPr>
      <w:r w:rsidRPr="008E7273">
        <w:lastRenderedPageBreak/>
        <w:t xml:space="preserve">The </w:t>
      </w:r>
      <w:proofErr w:type="spellStart"/>
      <w:r w:rsidRPr="008E7273">
        <w:t>WebLogic</w:t>
      </w:r>
      <w:proofErr w:type="spellEnd"/>
      <w:r w:rsidRPr="008E7273">
        <w:t xml:space="preserve"> Server complete implementation of the Java EE 7.0 specification provides a standard set of APIs for creating distributed Java applications that can access a wide variety of services, such as databases, messaging services, and connections to external enterprise systems. End-user clients access these applications using Web browser clients or Java clients. In addition to the Java EE implementation, </w:t>
      </w:r>
      <w:proofErr w:type="spellStart"/>
      <w:r w:rsidRPr="008E7273">
        <w:t>WebLogic</w:t>
      </w:r>
      <w:proofErr w:type="spellEnd"/>
      <w:r w:rsidRPr="008E7273">
        <w:t xml:space="preserve"> Server enables enterprises to deploy mission-critical applications in a robust, secure, highly available, and scalable environment. These features allow enterprises to configure clusters of </w:t>
      </w:r>
      <w:proofErr w:type="spellStart"/>
      <w:r w:rsidRPr="008E7273">
        <w:t>WebLogic</w:t>
      </w:r>
      <w:proofErr w:type="spellEnd"/>
      <w:r w:rsidRPr="008E7273">
        <w:t xml:space="preserve"> Server instances to distribute load, and provide extra capacity in case of hardware or other failures. New diagnostic tools allow system administrators to monitor and tune the performance of deployed applications and the </w:t>
      </w:r>
      <w:proofErr w:type="spellStart"/>
      <w:r w:rsidRPr="008E7273">
        <w:t>WebLogic</w:t>
      </w:r>
      <w:proofErr w:type="spellEnd"/>
      <w:r w:rsidRPr="008E7273">
        <w:t xml:space="preserve"> Server environment itself. You can also configure </w:t>
      </w:r>
      <w:proofErr w:type="spellStart"/>
      <w:r w:rsidRPr="008E7273">
        <w:t>WebLogic</w:t>
      </w:r>
      <w:proofErr w:type="spellEnd"/>
      <w:r w:rsidRPr="008E7273">
        <w:t xml:space="preserve"> Server to monitor and tune application throughput automatically without human intervention. Extensive security features protect access to services, keep enterprise data secure, and prevent malicious attacks.</w:t>
      </w:r>
    </w:p>
    <w:p w:rsidR="00685152" w:rsidRPr="008E7273" w:rsidRDefault="00685152" w:rsidP="008E7273">
      <w:pPr>
        <w:tabs>
          <w:tab w:val="left" w:pos="5160"/>
        </w:tabs>
        <w:spacing w:line="360" w:lineRule="auto"/>
        <w:jc w:val="both"/>
        <w:rPr>
          <w:b/>
        </w:rPr>
      </w:pPr>
      <w:r w:rsidRPr="008E7273">
        <w:rPr>
          <w:noProof/>
          <w:lang w:eastAsia="en-US"/>
        </w:rPr>
        <w:drawing>
          <wp:inline distT="0" distB="0" distL="0" distR="0">
            <wp:extent cx="5568950" cy="3905956"/>
            <wp:effectExtent l="19050" t="0" r="0" b="0"/>
            <wp:docPr id="69" name="Picture 69" descr="Description of Figure 1-1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escription of Figure 1-1 follows"/>
                    <pic:cNvPicPr>
                      <a:picLocks noChangeAspect="1" noChangeArrowheads="1"/>
                    </pic:cNvPicPr>
                  </pic:nvPicPr>
                  <pic:blipFill>
                    <a:blip r:embed="rId16" cstate="print"/>
                    <a:srcRect/>
                    <a:stretch>
                      <a:fillRect/>
                    </a:stretch>
                  </pic:blipFill>
                  <pic:spPr bwMode="auto">
                    <a:xfrm>
                      <a:off x="0" y="0"/>
                      <a:ext cx="5568950" cy="3905956"/>
                    </a:xfrm>
                    <a:prstGeom prst="rect">
                      <a:avLst/>
                    </a:prstGeom>
                    <a:noFill/>
                    <a:ln w="9525">
                      <a:noFill/>
                      <a:miter lim="800000"/>
                      <a:headEnd/>
                      <a:tailEnd/>
                    </a:ln>
                  </pic:spPr>
                </pic:pic>
              </a:graphicData>
            </a:graphic>
          </wp:inline>
        </w:drawing>
      </w:r>
    </w:p>
    <w:p w:rsidR="00CA5350" w:rsidRPr="008E7273" w:rsidRDefault="00685152" w:rsidP="00CA5350">
      <w:pPr>
        <w:tabs>
          <w:tab w:val="left" w:pos="5160"/>
        </w:tabs>
        <w:spacing w:line="360" w:lineRule="auto"/>
        <w:jc w:val="both"/>
        <w:rPr>
          <w:b/>
        </w:rPr>
      </w:pPr>
      <w:r w:rsidRPr="008E7273">
        <w:t xml:space="preserve">        </w:t>
      </w:r>
      <w:r w:rsidR="00190BA5">
        <w:t xml:space="preserve">                           </w:t>
      </w:r>
      <w:r w:rsidRPr="008E7273">
        <w:t xml:space="preserve"> </w:t>
      </w:r>
      <w:r w:rsidR="003D7B55">
        <w:t>Fig</w:t>
      </w:r>
      <w:r w:rsidR="00C47DD3">
        <w:t xml:space="preserve"> </w:t>
      </w:r>
      <w:r w:rsidR="003D7B55">
        <w:t xml:space="preserve">4.2 </w:t>
      </w:r>
      <w:r w:rsidR="00CA5350" w:rsidRPr="008E7273">
        <w:t>Oracle Fusion Middleware Overview</w:t>
      </w:r>
    </w:p>
    <w:p w:rsidR="00932DC3" w:rsidRPr="006E7697" w:rsidRDefault="00685152" w:rsidP="006E7697">
      <w:pPr>
        <w:tabs>
          <w:tab w:val="left" w:pos="5160"/>
        </w:tabs>
        <w:spacing w:line="360" w:lineRule="auto"/>
        <w:jc w:val="both"/>
        <w:rPr>
          <w:b/>
        </w:rPr>
      </w:pPr>
      <w:r w:rsidRPr="008E7273">
        <w:lastRenderedPageBreak/>
        <w:t xml:space="preserve">   </w:t>
      </w:r>
    </w:p>
    <w:p w:rsidR="00B94649" w:rsidRPr="00F32F96" w:rsidRDefault="00B94649" w:rsidP="00F32F96">
      <w:pPr>
        <w:suppressAutoHyphens w:val="0"/>
        <w:autoSpaceDE w:val="0"/>
        <w:autoSpaceDN w:val="0"/>
        <w:adjustRightInd w:val="0"/>
        <w:spacing w:line="360" w:lineRule="auto"/>
        <w:rPr>
          <w:b/>
          <w:lang w:val="en-IN" w:eastAsia="en-IN"/>
        </w:rPr>
      </w:pPr>
      <w:r w:rsidRPr="00F32F96">
        <w:rPr>
          <w:b/>
          <w:lang w:val="en-IN" w:eastAsia="en-IN"/>
        </w:rPr>
        <w:t>4.4 ORACLE JET</w:t>
      </w:r>
    </w:p>
    <w:p w:rsidR="00B94649" w:rsidRPr="00CE14E4" w:rsidRDefault="00B94649" w:rsidP="00CE14E4">
      <w:pPr>
        <w:suppressAutoHyphens w:val="0"/>
        <w:autoSpaceDE w:val="0"/>
        <w:autoSpaceDN w:val="0"/>
        <w:adjustRightInd w:val="0"/>
        <w:spacing w:line="360" w:lineRule="auto"/>
        <w:jc w:val="both"/>
        <w:rPr>
          <w:lang w:val="en-IN" w:eastAsia="en-IN"/>
        </w:rPr>
      </w:pPr>
      <w:r w:rsidRPr="00CE14E4">
        <w:rPr>
          <w:lang w:val="en-IN" w:eastAsia="en-IN"/>
        </w:rPr>
        <w:t>Oracle JavaScript Extension Toolkit (JET) empowers developers by providing a modular open source toolkit based on modern JavaScript, CSS3 and HTML5 design and</w:t>
      </w:r>
      <w:r w:rsidR="00CE14E4" w:rsidRPr="00CE14E4">
        <w:rPr>
          <w:lang w:val="en-IN" w:eastAsia="en-IN"/>
        </w:rPr>
        <w:t xml:space="preserve"> </w:t>
      </w:r>
      <w:r w:rsidRPr="00CE14E4">
        <w:rPr>
          <w:lang w:val="en-IN" w:eastAsia="en-IN"/>
        </w:rPr>
        <w:t>development principles. Oracle JET is targeted at intermediate to advanced JavaScript</w:t>
      </w:r>
      <w:r w:rsidR="00CE14E4" w:rsidRPr="00CE14E4">
        <w:rPr>
          <w:lang w:val="en-IN" w:eastAsia="en-IN"/>
        </w:rPr>
        <w:t xml:space="preserve"> </w:t>
      </w:r>
      <w:r w:rsidRPr="00CE14E4">
        <w:rPr>
          <w:lang w:val="en-IN" w:eastAsia="en-IN"/>
        </w:rPr>
        <w:t>developers working on client-side applications. It's a collection of open source JavaScript</w:t>
      </w:r>
      <w:r w:rsidR="00CE14E4" w:rsidRPr="00CE14E4">
        <w:rPr>
          <w:lang w:val="en-IN" w:eastAsia="en-IN"/>
        </w:rPr>
        <w:t xml:space="preserve"> </w:t>
      </w:r>
      <w:r w:rsidRPr="00CE14E4">
        <w:rPr>
          <w:lang w:val="en-IN" w:eastAsia="en-IN"/>
        </w:rPr>
        <w:t>libraries along with a set of Oracle contributed JavaScript libraries that make it as</w:t>
      </w:r>
      <w:r w:rsidR="00CE14E4" w:rsidRPr="00CE14E4">
        <w:rPr>
          <w:lang w:val="en-IN" w:eastAsia="en-IN"/>
        </w:rPr>
        <w:t xml:space="preserve"> simple and effi</w:t>
      </w:r>
      <w:r w:rsidRPr="00CE14E4">
        <w:rPr>
          <w:lang w:val="en-IN" w:eastAsia="en-IN"/>
        </w:rPr>
        <w:t>cient as possible to build applications that consume and interact with</w:t>
      </w:r>
      <w:r w:rsidR="00CE14E4" w:rsidRPr="00CE14E4">
        <w:rPr>
          <w:lang w:val="en-IN" w:eastAsia="en-IN"/>
        </w:rPr>
        <w:t xml:space="preserve"> </w:t>
      </w:r>
      <w:r w:rsidRPr="00CE14E4">
        <w:rPr>
          <w:lang w:val="en-IN" w:eastAsia="en-IN"/>
        </w:rPr>
        <w:t>Oracle products and services, espec</w:t>
      </w:r>
      <w:r w:rsidR="00114B40" w:rsidRPr="00CE14E4">
        <w:rPr>
          <w:lang w:val="en-IN" w:eastAsia="en-IN"/>
        </w:rPr>
        <w:t xml:space="preserve">ially Oracle Cloud services. </w:t>
      </w:r>
    </w:p>
    <w:p w:rsidR="003518C9" w:rsidRDefault="003518C9" w:rsidP="00B94649">
      <w:pPr>
        <w:pStyle w:val="BodyText"/>
        <w:tabs>
          <w:tab w:val="left" w:pos="4065"/>
        </w:tabs>
        <w:spacing w:before="0" w:line="360" w:lineRule="auto"/>
        <w:rPr>
          <w:rFonts w:ascii="F16" w:hAnsi="F16" w:cs="F16"/>
          <w:lang w:val="en-IN" w:eastAsia="en-IN"/>
        </w:rPr>
      </w:pPr>
    </w:p>
    <w:p w:rsidR="00F32F96" w:rsidRDefault="00F32F96" w:rsidP="00B94649">
      <w:pPr>
        <w:pStyle w:val="BodyText"/>
        <w:tabs>
          <w:tab w:val="left" w:pos="4065"/>
        </w:tabs>
        <w:spacing w:before="0" w:line="360" w:lineRule="auto"/>
        <w:rPr>
          <w:rFonts w:ascii="F16" w:hAnsi="F16" w:cs="F16"/>
          <w:lang w:val="en-IN" w:eastAsia="en-IN"/>
        </w:rPr>
      </w:pPr>
    </w:p>
    <w:p w:rsidR="00F32F96" w:rsidRDefault="00F32F96" w:rsidP="00B94649">
      <w:pPr>
        <w:pStyle w:val="BodyText"/>
        <w:tabs>
          <w:tab w:val="left" w:pos="4065"/>
        </w:tabs>
        <w:spacing w:before="0" w:line="360" w:lineRule="auto"/>
        <w:rPr>
          <w:rFonts w:ascii="F16" w:hAnsi="F16" w:cs="F16"/>
          <w:lang w:val="en-IN" w:eastAsia="en-IN"/>
        </w:rPr>
      </w:pPr>
    </w:p>
    <w:p w:rsidR="00F32F96" w:rsidRDefault="00F32F96" w:rsidP="00B94649">
      <w:pPr>
        <w:pStyle w:val="BodyText"/>
        <w:tabs>
          <w:tab w:val="left" w:pos="4065"/>
        </w:tabs>
        <w:spacing w:before="0" w:line="360" w:lineRule="auto"/>
        <w:rPr>
          <w:rFonts w:ascii="F16" w:hAnsi="F16" w:cs="F16"/>
          <w:lang w:val="en-IN" w:eastAsia="en-IN"/>
        </w:rPr>
      </w:pPr>
    </w:p>
    <w:p w:rsidR="00F32F96" w:rsidRDefault="00F32F96" w:rsidP="00B94649">
      <w:pPr>
        <w:pStyle w:val="BodyText"/>
        <w:tabs>
          <w:tab w:val="left" w:pos="4065"/>
        </w:tabs>
        <w:spacing w:before="0" w:line="360" w:lineRule="auto"/>
        <w:rPr>
          <w:rFonts w:ascii="F16" w:hAnsi="F16" w:cs="F16"/>
          <w:lang w:val="en-IN" w:eastAsia="en-IN"/>
        </w:rPr>
      </w:pPr>
    </w:p>
    <w:p w:rsidR="00F32F96" w:rsidRDefault="00F32F96" w:rsidP="00B94649">
      <w:pPr>
        <w:pStyle w:val="BodyText"/>
        <w:tabs>
          <w:tab w:val="left" w:pos="4065"/>
        </w:tabs>
        <w:spacing w:before="0" w:line="360" w:lineRule="auto"/>
        <w:rPr>
          <w:rFonts w:ascii="F16" w:hAnsi="F16" w:cs="F16"/>
          <w:lang w:val="en-IN" w:eastAsia="en-IN"/>
        </w:rPr>
      </w:pPr>
    </w:p>
    <w:p w:rsidR="00F32F96" w:rsidRDefault="00F32F96" w:rsidP="00B94649">
      <w:pPr>
        <w:pStyle w:val="BodyText"/>
        <w:tabs>
          <w:tab w:val="left" w:pos="4065"/>
        </w:tabs>
        <w:spacing w:before="0" w:line="360" w:lineRule="auto"/>
        <w:rPr>
          <w:rFonts w:ascii="F16" w:hAnsi="F16" w:cs="F16"/>
          <w:lang w:val="en-IN" w:eastAsia="en-IN"/>
        </w:rPr>
      </w:pPr>
    </w:p>
    <w:p w:rsidR="00F32F96" w:rsidRDefault="00F32F96" w:rsidP="00B94649">
      <w:pPr>
        <w:pStyle w:val="BodyText"/>
        <w:tabs>
          <w:tab w:val="left" w:pos="4065"/>
        </w:tabs>
        <w:spacing w:before="0" w:line="360" w:lineRule="auto"/>
        <w:rPr>
          <w:rFonts w:ascii="F16" w:hAnsi="F16" w:cs="F16"/>
          <w:lang w:val="en-IN" w:eastAsia="en-IN"/>
        </w:rPr>
      </w:pPr>
    </w:p>
    <w:p w:rsidR="00F32F96" w:rsidRDefault="00F32F96" w:rsidP="00B94649">
      <w:pPr>
        <w:pStyle w:val="BodyText"/>
        <w:tabs>
          <w:tab w:val="left" w:pos="4065"/>
        </w:tabs>
        <w:spacing w:before="0" w:line="360" w:lineRule="auto"/>
        <w:rPr>
          <w:rFonts w:ascii="F16" w:hAnsi="F16" w:cs="F16"/>
          <w:lang w:val="en-IN" w:eastAsia="en-IN"/>
        </w:rPr>
      </w:pPr>
    </w:p>
    <w:p w:rsidR="00F32F96" w:rsidRDefault="00F32F96" w:rsidP="00B94649">
      <w:pPr>
        <w:pStyle w:val="BodyText"/>
        <w:tabs>
          <w:tab w:val="left" w:pos="4065"/>
        </w:tabs>
        <w:spacing w:before="0" w:line="360" w:lineRule="auto"/>
        <w:rPr>
          <w:rFonts w:ascii="F16" w:hAnsi="F16" w:cs="F16"/>
          <w:lang w:val="en-IN" w:eastAsia="en-IN"/>
        </w:rPr>
      </w:pPr>
    </w:p>
    <w:p w:rsidR="00F32F96" w:rsidRDefault="00F32F96" w:rsidP="00B94649">
      <w:pPr>
        <w:pStyle w:val="BodyText"/>
        <w:tabs>
          <w:tab w:val="left" w:pos="4065"/>
        </w:tabs>
        <w:spacing w:before="0" w:line="360" w:lineRule="auto"/>
        <w:rPr>
          <w:rFonts w:ascii="F16" w:hAnsi="F16" w:cs="F16"/>
          <w:lang w:val="en-IN" w:eastAsia="en-IN"/>
        </w:rPr>
      </w:pPr>
    </w:p>
    <w:p w:rsidR="00F32F96" w:rsidRDefault="00F32F96" w:rsidP="00B94649">
      <w:pPr>
        <w:pStyle w:val="BodyText"/>
        <w:tabs>
          <w:tab w:val="left" w:pos="4065"/>
        </w:tabs>
        <w:spacing w:before="0" w:line="360" w:lineRule="auto"/>
        <w:rPr>
          <w:rFonts w:ascii="F16" w:hAnsi="F16" w:cs="F16"/>
          <w:lang w:val="en-IN" w:eastAsia="en-IN"/>
        </w:rPr>
      </w:pPr>
    </w:p>
    <w:p w:rsidR="00F32F96" w:rsidRDefault="00F32F96" w:rsidP="00B94649">
      <w:pPr>
        <w:pStyle w:val="BodyText"/>
        <w:tabs>
          <w:tab w:val="left" w:pos="4065"/>
        </w:tabs>
        <w:spacing w:before="0" w:line="360" w:lineRule="auto"/>
        <w:rPr>
          <w:rFonts w:ascii="F16" w:hAnsi="F16" w:cs="F16"/>
          <w:lang w:val="en-IN" w:eastAsia="en-IN"/>
        </w:rPr>
      </w:pPr>
    </w:p>
    <w:p w:rsidR="00F32F96" w:rsidRDefault="00F32F96" w:rsidP="00B94649">
      <w:pPr>
        <w:pStyle w:val="BodyText"/>
        <w:tabs>
          <w:tab w:val="left" w:pos="4065"/>
        </w:tabs>
        <w:spacing w:before="0" w:line="360" w:lineRule="auto"/>
        <w:rPr>
          <w:rFonts w:ascii="F16" w:hAnsi="F16" w:cs="F16"/>
          <w:lang w:val="en-IN" w:eastAsia="en-IN"/>
        </w:rPr>
      </w:pPr>
    </w:p>
    <w:p w:rsidR="00F32F96" w:rsidRDefault="00F32F96" w:rsidP="00B94649">
      <w:pPr>
        <w:pStyle w:val="BodyText"/>
        <w:tabs>
          <w:tab w:val="left" w:pos="4065"/>
        </w:tabs>
        <w:spacing w:before="0" w:line="360" w:lineRule="auto"/>
        <w:rPr>
          <w:rFonts w:ascii="F16" w:hAnsi="F16" w:cs="F16"/>
          <w:lang w:val="en-IN" w:eastAsia="en-IN"/>
        </w:rPr>
      </w:pPr>
    </w:p>
    <w:p w:rsidR="00F32F96" w:rsidRDefault="00F32F96" w:rsidP="00F32F96">
      <w:pPr>
        <w:pStyle w:val="BodyText"/>
        <w:tabs>
          <w:tab w:val="left" w:pos="4065"/>
        </w:tabs>
        <w:spacing w:before="0" w:line="360" w:lineRule="auto"/>
        <w:jc w:val="left"/>
        <w:rPr>
          <w:rFonts w:ascii="F16" w:hAnsi="F16" w:cs="F16"/>
          <w:lang w:val="en-IN" w:eastAsia="en-IN"/>
        </w:rPr>
      </w:pPr>
    </w:p>
    <w:p w:rsidR="008216AB" w:rsidRDefault="008216AB" w:rsidP="00F32F96">
      <w:pPr>
        <w:pStyle w:val="BodyText"/>
        <w:tabs>
          <w:tab w:val="left" w:pos="4065"/>
        </w:tabs>
        <w:spacing w:before="0" w:line="360" w:lineRule="auto"/>
        <w:jc w:val="left"/>
        <w:rPr>
          <w:bCs/>
          <w:sz w:val="30"/>
          <w:szCs w:val="30"/>
        </w:rPr>
      </w:pPr>
    </w:p>
    <w:p w:rsidR="0056548D" w:rsidRDefault="0056548D" w:rsidP="0056548D">
      <w:pPr>
        <w:pStyle w:val="BodyText"/>
        <w:tabs>
          <w:tab w:val="left" w:pos="4065"/>
        </w:tabs>
        <w:spacing w:before="0" w:line="360" w:lineRule="auto"/>
        <w:rPr>
          <w:bCs/>
          <w:sz w:val="30"/>
          <w:szCs w:val="30"/>
        </w:rPr>
      </w:pPr>
      <w:r>
        <w:rPr>
          <w:bCs/>
          <w:sz w:val="30"/>
          <w:szCs w:val="30"/>
        </w:rPr>
        <w:t>CHAPTER 5</w:t>
      </w:r>
    </w:p>
    <w:p w:rsidR="0056548D" w:rsidRDefault="0056548D" w:rsidP="008216AB">
      <w:pPr>
        <w:pStyle w:val="BodyText"/>
        <w:spacing w:before="0" w:line="360" w:lineRule="auto"/>
        <w:rPr>
          <w:bCs/>
          <w:sz w:val="30"/>
          <w:szCs w:val="30"/>
        </w:rPr>
      </w:pPr>
      <w:r>
        <w:rPr>
          <w:bCs/>
          <w:sz w:val="30"/>
          <w:szCs w:val="30"/>
        </w:rPr>
        <w:t>METHODOLOGY</w:t>
      </w:r>
    </w:p>
    <w:p w:rsidR="008216AB" w:rsidRDefault="008216AB" w:rsidP="008216AB">
      <w:pPr>
        <w:pStyle w:val="BodyText"/>
        <w:spacing w:before="0" w:line="360" w:lineRule="auto"/>
        <w:rPr>
          <w:bCs/>
          <w:sz w:val="30"/>
          <w:szCs w:val="30"/>
        </w:rPr>
      </w:pPr>
    </w:p>
    <w:p w:rsidR="008216AB" w:rsidRPr="008216AB" w:rsidRDefault="008216AB" w:rsidP="008216AB">
      <w:pPr>
        <w:pStyle w:val="BodyText"/>
        <w:spacing w:before="0" w:line="360" w:lineRule="auto"/>
        <w:rPr>
          <w:bCs/>
          <w:sz w:val="30"/>
          <w:szCs w:val="30"/>
        </w:rPr>
      </w:pPr>
    </w:p>
    <w:p w:rsidR="00685152" w:rsidRPr="008E7273" w:rsidRDefault="00685152" w:rsidP="008E7273">
      <w:pPr>
        <w:tabs>
          <w:tab w:val="left" w:pos="5160"/>
        </w:tabs>
        <w:spacing w:line="360" w:lineRule="auto"/>
        <w:jc w:val="both"/>
      </w:pPr>
      <w:r w:rsidRPr="008E7273">
        <w:t>In this chapter, how the work is accomplished in Stores team is explained in detail. This involves the planning and execution of software projects for the purpose of existing product enhancement including Bug Fixes. There are different languages and technologies used at each and every level of the product. If there are any issues for this sold product, then that should be resolved and incorporated in all the products, which are sold. Such product maintenance projects are very frequently in competition with new product development for internal engineering resources.</w:t>
      </w:r>
    </w:p>
    <w:p w:rsidR="00685152" w:rsidRPr="008E7273" w:rsidRDefault="00685152" w:rsidP="008E7273">
      <w:pPr>
        <w:tabs>
          <w:tab w:val="left" w:pos="5160"/>
        </w:tabs>
        <w:spacing w:line="360" w:lineRule="auto"/>
        <w:jc w:val="both"/>
      </w:pPr>
    </w:p>
    <w:p w:rsidR="00685152" w:rsidRPr="008E7273" w:rsidRDefault="00685152" w:rsidP="008E7273">
      <w:pPr>
        <w:suppressAutoHyphens w:val="0"/>
        <w:autoSpaceDE w:val="0"/>
        <w:autoSpaceDN w:val="0"/>
        <w:adjustRightInd w:val="0"/>
        <w:spacing w:line="360" w:lineRule="auto"/>
        <w:jc w:val="both"/>
        <w:rPr>
          <w:color w:val="000000"/>
          <w:lang w:eastAsia="en-US"/>
        </w:rPr>
      </w:pPr>
      <w:r w:rsidRPr="008E7273">
        <w:rPr>
          <w:color w:val="000000"/>
          <w:lang w:eastAsia="en-US"/>
        </w:rPr>
        <w:t xml:space="preserve">We have followed the following stages of sustaining engineering in resolving the issues: </w:t>
      </w:r>
    </w:p>
    <w:p w:rsidR="00685152" w:rsidRPr="008E7273" w:rsidRDefault="00685152" w:rsidP="008E7273">
      <w:pPr>
        <w:suppressAutoHyphens w:val="0"/>
        <w:autoSpaceDE w:val="0"/>
        <w:autoSpaceDN w:val="0"/>
        <w:adjustRightInd w:val="0"/>
        <w:spacing w:line="360" w:lineRule="auto"/>
        <w:jc w:val="both"/>
        <w:rPr>
          <w:b/>
          <w:bCs/>
          <w:color w:val="000000"/>
          <w:lang w:eastAsia="en-US"/>
        </w:rPr>
      </w:pPr>
      <w:r w:rsidRPr="008E7273">
        <w:rPr>
          <w:b/>
          <w:bCs/>
          <w:color w:val="000000"/>
          <w:lang w:eastAsia="en-US"/>
        </w:rPr>
        <w:t xml:space="preserve">Stage I: Logging of issues and feedbacks by customer: </w:t>
      </w:r>
    </w:p>
    <w:p w:rsidR="00685152" w:rsidRPr="008E7273" w:rsidRDefault="00685152" w:rsidP="008E7273">
      <w:pPr>
        <w:tabs>
          <w:tab w:val="left" w:pos="5160"/>
        </w:tabs>
        <w:spacing w:line="360" w:lineRule="auto"/>
        <w:jc w:val="both"/>
        <w:rPr>
          <w:color w:val="000000"/>
          <w:lang w:eastAsia="en-US"/>
        </w:rPr>
      </w:pPr>
      <w:r w:rsidRPr="008E7273">
        <w:rPr>
          <w:color w:val="000000"/>
          <w:lang w:eastAsia="en-US"/>
        </w:rPr>
        <w:t>After the COE product is sold, there is a marketing team in the organization, which collects feedbacks and issues faced by the customers. The information might be passed through phone, email or by person. The feedback may be t</w:t>
      </w:r>
      <w:r w:rsidR="00E4743D">
        <w:rPr>
          <w:color w:val="000000"/>
          <w:lang w:eastAsia="en-US"/>
        </w:rPr>
        <w:t>o add new functionality to the COE</w:t>
      </w:r>
      <w:r w:rsidRPr="008E7273">
        <w:rPr>
          <w:color w:val="000000"/>
          <w:lang w:eastAsia="en-US"/>
        </w:rPr>
        <w:t xml:space="preserve"> or remove existing functionality or modify the existing functionality. After collecting the issues they pass it on to strategizing team.</w:t>
      </w:r>
    </w:p>
    <w:p w:rsidR="00685152" w:rsidRPr="008E7273" w:rsidRDefault="00685152" w:rsidP="008E7273">
      <w:pPr>
        <w:tabs>
          <w:tab w:val="left" w:pos="5160"/>
        </w:tabs>
        <w:spacing w:line="360" w:lineRule="auto"/>
        <w:jc w:val="both"/>
        <w:rPr>
          <w:color w:val="000000"/>
          <w:lang w:eastAsia="en-US"/>
        </w:rPr>
      </w:pPr>
    </w:p>
    <w:p w:rsidR="00685152" w:rsidRPr="008E7273" w:rsidRDefault="00685152" w:rsidP="008E7273">
      <w:pPr>
        <w:suppressAutoHyphens w:val="0"/>
        <w:autoSpaceDE w:val="0"/>
        <w:autoSpaceDN w:val="0"/>
        <w:adjustRightInd w:val="0"/>
        <w:spacing w:line="360" w:lineRule="auto"/>
        <w:jc w:val="both"/>
        <w:rPr>
          <w:b/>
          <w:bCs/>
          <w:color w:val="000000"/>
          <w:lang w:eastAsia="en-US"/>
        </w:rPr>
      </w:pPr>
      <w:r w:rsidRPr="008E7273">
        <w:rPr>
          <w:b/>
          <w:bCs/>
          <w:color w:val="000000"/>
          <w:lang w:eastAsia="en-US"/>
        </w:rPr>
        <w:t xml:space="preserve">Stage II: Segregating the issues which are to be solved: </w:t>
      </w:r>
    </w:p>
    <w:p w:rsidR="00685152" w:rsidRPr="008E7273" w:rsidRDefault="00685152" w:rsidP="008E7273">
      <w:pPr>
        <w:tabs>
          <w:tab w:val="left" w:pos="5160"/>
        </w:tabs>
        <w:spacing w:line="360" w:lineRule="auto"/>
        <w:jc w:val="both"/>
        <w:rPr>
          <w:color w:val="000000"/>
          <w:lang w:eastAsia="en-US"/>
        </w:rPr>
      </w:pPr>
      <w:r w:rsidRPr="008E7273">
        <w:rPr>
          <w:color w:val="000000"/>
          <w:lang w:eastAsia="en-US"/>
        </w:rPr>
        <w:t xml:space="preserve">The strategizing team analyses the issues and feedback of customers and issues faced, and then prioritizes the problems based on the urgency, feasibility and many other criteria. The urgency in retail domain means, the severity of the issue faced by the retailer (customer) in terms of data loss or any other business impact. </w:t>
      </w:r>
    </w:p>
    <w:p w:rsidR="00654233" w:rsidRDefault="00654233" w:rsidP="008E7273">
      <w:pPr>
        <w:suppressAutoHyphens w:val="0"/>
        <w:autoSpaceDE w:val="0"/>
        <w:autoSpaceDN w:val="0"/>
        <w:adjustRightInd w:val="0"/>
        <w:spacing w:line="360" w:lineRule="auto"/>
        <w:jc w:val="both"/>
        <w:rPr>
          <w:b/>
          <w:bCs/>
          <w:color w:val="000000"/>
          <w:lang w:eastAsia="en-US"/>
        </w:rPr>
      </w:pPr>
    </w:p>
    <w:p w:rsidR="00685152" w:rsidRPr="008E7273" w:rsidRDefault="00685152" w:rsidP="008E7273">
      <w:pPr>
        <w:suppressAutoHyphens w:val="0"/>
        <w:autoSpaceDE w:val="0"/>
        <w:autoSpaceDN w:val="0"/>
        <w:adjustRightInd w:val="0"/>
        <w:spacing w:line="360" w:lineRule="auto"/>
        <w:jc w:val="both"/>
        <w:rPr>
          <w:color w:val="000000"/>
          <w:lang w:eastAsia="en-US"/>
        </w:rPr>
      </w:pPr>
      <w:r w:rsidRPr="008E7273">
        <w:rPr>
          <w:b/>
          <w:bCs/>
          <w:color w:val="000000"/>
          <w:lang w:eastAsia="en-US"/>
        </w:rPr>
        <w:t xml:space="preserve">Stage III: Segregating the issues based on required date: </w:t>
      </w:r>
    </w:p>
    <w:p w:rsidR="00685152" w:rsidRDefault="00685152" w:rsidP="008E7273">
      <w:pPr>
        <w:suppressAutoHyphens w:val="0"/>
        <w:autoSpaceDE w:val="0"/>
        <w:autoSpaceDN w:val="0"/>
        <w:adjustRightInd w:val="0"/>
        <w:spacing w:line="360" w:lineRule="auto"/>
        <w:jc w:val="both"/>
        <w:rPr>
          <w:color w:val="000000"/>
          <w:lang w:eastAsia="en-US"/>
        </w:rPr>
      </w:pPr>
      <w:r w:rsidRPr="008E7273">
        <w:rPr>
          <w:color w:val="000000"/>
          <w:lang w:eastAsia="en-US"/>
        </w:rPr>
        <w:lastRenderedPageBreak/>
        <w:t xml:space="preserve">The GRID team then decides which bugs or functionalities should be fixed early than the next version release date of the product. Based on the required date, the bugs or functionalities fall in two buckets: </w:t>
      </w:r>
    </w:p>
    <w:p w:rsidR="00E4743D" w:rsidRPr="008E7273" w:rsidRDefault="00E4743D" w:rsidP="008E7273">
      <w:pPr>
        <w:suppressAutoHyphens w:val="0"/>
        <w:autoSpaceDE w:val="0"/>
        <w:autoSpaceDN w:val="0"/>
        <w:adjustRightInd w:val="0"/>
        <w:spacing w:line="360" w:lineRule="auto"/>
        <w:jc w:val="both"/>
        <w:rPr>
          <w:color w:val="000000"/>
          <w:lang w:eastAsia="en-US"/>
        </w:rPr>
      </w:pPr>
    </w:p>
    <w:p w:rsidR="00685152" w:rsidRPr="008E7273" w:rsidRDefault="00685152" w:rsidP="008E7273">
      <w:pPr>
        <w:suppressAutoHyphens w:val="0"/>
        <w:autoSpaceDE w:val="0"/>
        <w:autoSpaceDN w:val="0"/>
        <w:adjustRightInd w:val="0"/>
        <w:spacing w:line="360" w:lineRule="auto"/>
        <w:jc w:val="both"/>
        <w:rPr>
          <w:color w:val="000000"/>
          <w:lang w:eastAsia="en-US"/>
        </w:rPr>
      </w:pPr>
      <w:r w:rsidRPr="008E7273">
        <w:rPr>
          <w:color w:val="000000"/>
          <w:lang w:eastAsia="en-US"/>
        </w:rPr>
        <w:t>(</w:t>
      </w:r>
      <w:proofErr w:type="spellStart"/>
      <w:r w:rsidRPr="008E7273">
        <w:rPr>
          <w:color w:val="000000"/>
          <w:lang w:eastAsia="en-US"/>
        </w:rPr>
        <w:t>i</w:t>
      </w:r>
      <w:proofErr w:type="spellEnd"/>
      <w:r w:rsidRPr="008E7273">
        <w:rPr>
          <w:color w:val="000000"/>
          <w:lang w:eastAsia="en-US"/>
        </w:rPr>
        <w:t xml:space="preserve">) Before next version release date. </w:t>
      </w:r>
    </w:p>
    <w:p w:rsidR="00685152" w:rsidRPr="008E7273" w:rsidRDefault="00685152" w:rsidP="008E7273">
      <w:pPr>
        <w:suppressAutoHyphens w:val="0"/>
        <w:autoSpaceDE w:val="0"/>
        <w:autoSpaceDN w:val="0"/>
        <w:adjustRightInd w:val="0"/>
        <w:spacing w:line="360" w:lineRule="auto"/>
        <w:jc w:val="both"/>
        <w:rPr>
          <w:color w:val="000000"/>
          <w:lang w:eastAsia="en-US"/>
        </w:rPr>
      </w:pPr>
      <w:r w:rsidRPr="008E7273">
        <w:rPr>
          <w:color w:val="000000"/>
          <w:lang w:eastAsia="en-US"/>
        </w:rPr>
        <w:t xml:space="preserve">(ii) Not before next version release date. </w:t>
      </w:r>
    </w:p>
    <w:p w:rsidR="00685152" w:rsidRPr="008E7273" w:rsidRDefault="00685152" w:rsidP="008E7273">
      <w:pPr>
        <w:suppressAutoHyphens w:val="0"/>
        <w:autoSpaceDE w:val="0"/>
        <w:autoSpaceDN w:val="0"/>
        <w:adjustRightInd w:val="0"/>
        <w:spacing w:line="360" w:lineRule="auto"/>
        <w:jc w:val="both"/>
        <w:rPr>
          <w:color w:val="000000"/>
          <w:lang w:eastAsia="en-US"/>
        </w:rPr>
      </w:pPr>
    </w:p>
    <w:p w:rsidR="00685152" w:rsidRPr="008E7273" w:rsidRDefault="00685152" w:rsidP="008E7273">
      <w:pPr>
        <w:suppressAutoHyphens w:val="0"/>
        <w:autoSpaceDE w:val="0"/>
        <w:autoSpaceDN w:val="0"/>
        <w:adjustRightInd w:val="0"/>
        <w:spacing w:line="360" w:lineRule="auto"/>
        <w:jc w:val="both"/>
        <w:rPr>
          <w:color w:val="000000"/>
          <w:lang w:eastAsia="en-US"/>
        </w:rPr>
      </w:pPr>
      <w:r w:rsidRPr="008E7273">
        <w:rPr>
          <w:b/>
          <w:bCs/>
          <w:color w:val="000000"/>
          <w:lang w:eastAsia="en-US"/>
        </w:rPr>
        <w:t xml:space="preserve">Stage IV: Segregation issues based on major functionality: </w:t>
      </w:r>
    </w:p>
    <w:p w:rsidR="00685152" w:rsidRPr="008E7273" w:rsidRDefault="00685152" w:rsidP="008E7273">
      <w:pPr>
        <w:suppressAutoHyphens w:val="0"/>
        <w:autoSpaceDE w:val="0"/>
        <w:autoSpaceDN w:val="0"/>
        <w:adjustRightInd w:val="0"/>
        <w:spacing w:line="360" w:lineRule="auto"/>
        <w:jc w:val="both"/>
        <w:rPr>
          <w:color w:val="000000"/>
          <w:lang w:eastAsia="en-US"/>
        </w:rPr>
      </w:pPr>
      <w:r w:rsidRPr="008E7273">
        <w:rPr>
          <w:color w:val="000000"/>
          <w:lang w:eastAsia="en-US"/>
        </w:rPr>
        <w:t>In the sustenance engineering team, the specific bugs would be allocated to specific teams based on the functionality, which is getting impacted by the bug. So, one of the team member would be assigned this bug or functionality change.</w:t>
      </w:r>
    </w:p>
    <w:p w:rsidR="00685152" w:rsidRPr="008E7273" w:rsidRDefault="00685152" w:rsidP="008E7273">
      <w:pPr>
        <w:suppressAutoHyphens w:val="0"/>
        <w:autoSpaceDE w:val="0"/>
        <w:autoSpaceDN w:val="0"/>
        <w:adjustRightInd w:val="0"/>
        <w:spacing w:line="360" w:lineRule="auto"/>
        <w:jc w:val="both"/>
        <w:rPr>
          <w:color w:val="000000"/>
          <w:lang w:eastAsia="en-US"/>
        </w:rPr>
      </w:pPr>
    </w:p>
    <w:p w:rsidR="00685152" w:rsidRPr="008E7273" w:rsidRDefault="00685152" w:rsidP="008E7273">
      <w:pPr>
        <w:suppressAutoHyphens w:val="0"/>
        <w:autoSpaceDE w:val="0"/>
        <w:autoSpaceDN w:val="0"/>
        <w:adjustRightInd w:val="0"/>
        <w:spacing w:line="360" w:lineRule="auto"/>
        <w:jc w:val="both"/>
        <w:rPr>
          <w:b/>
          <w:bCs/>
          <w:color w:val="000000"/>
          <w:lang w:eastAsia="en-US"/>
        </w:rPr>
      </w:pPr>
      <w:r w:rsidRPr="008E7273">
        <w:rPr>
          <w:b/>
          <w:bCs/>
          <w:color w:val="000000"/>
          <w:lang w:eastAsia="en-US"/>
        </w:rPr>
        <w:t xml:space="preserve">Stage V: Fixing the issue or adding functionality: </w:t>
      </w:r>
    </w:p>
    <w:p w:rsidR="00685152" w:rsidRPr="008E7273" w:rsidRDefault="00685152" w:rsidP="008E7273">
      <w:pPr>
        <w:numPr>
          <w:ilvl w:val="0"/>
          <w:numId w:val="15"/>
        </w:numPr>
        <w:suppressAutoHyphens w:val="0"/>
        <w:autoSpaceDE w:val="0"/>
        <w:autoSpaceDN w:val="0"/>
        <w:adjustRightInd w:val="0"/>
        <w:spacing w:line="360" w:lineRule="auto"/>
        <w:jc w:val="both"/>
        <w:rPr>
          <w:color w:val="000000"/>
          <w:lang w:eastAsia="en-US"/>
        </w:rPr>
      </w:pPr>
      <w:r w:rsidRPr="008E7273">
        <w:rPr>
          <w:b/>
          <w:bCs/>
          <w:color w:val="000000"/>
          <w:lang w:eastAsia="en-US"/>
        </w:rPr>
        <w:t xml:space="preserve">Analysis: </w:t>
      </w:r>
      <w:r w:rsidRPr="008E7273">
        <w:rPr>
          <w:color w:val="000000"/>
          <w:lang w:eastAsia="en-US"/>
        </w:rPr>
        <w:t xml:space="preserve">As a part of the bug or feedback passed to us by GRID people, they send us relevant information and documents regarding the issue. These are called bug documents. Then we analyze the issue, which means first we completely understand the functionalities of product, related to the bug. We can find the information about all the functionalities from the well-versed internal oracle documents. After getting an in-depth overview the first step we do is to try to recreate the issue in our local </w:t>
      </w:r>
      <w:r w:rsidR="003A0050">
        <w:rPr>
          <w:color w:val="000000"/>
          <w:lang w:eastAsia="en-US"/>
        </w:rPr>
        <w:t xml:space="preserve">COE </w:t>
      </w:r>
      <w:r w:rsidRPr="008E7273">
        <w:rPr>
          <w:color w:val="000000"/>
          <w:lang w:eastAsia="en-US"/>
        </w:rPr>
        <w:t>product and try to see whether the issue persists at our end also. If there is something happening other than what they have mentioned, then we would do some research whether it is behaving as per the expected functionality or deviating from it.</w:t>
      </w:r>
    </w:p>
    <w:p w:rsidR="00685152" w:rsidRPr="008E7273" w:rsidRDefault="00685152" w:rsidP="008E7273">
      <w:pPr>
        <w:numPr>
          <w:ilvl w:val="0"/>
          <w:numId w:val="15"/>
        </w:numPr>
        <w:suppressAutoHyphens w:val="0"/>
        <w:autoSpaceDE w:val="0"/>
        <w:autoSpaceDN w:val="0"/>
        <w:adjustRightInd w:val="0"/>
        <w:spacing w:line="360" w:lineRule="auto"/>
        <w:jc w:val="both"/>
        <w:rPr>
          <w:b/>
        </w:rPr>
      </w:pPr>
      <w:r w:rsidRPr="008E7273">
        <w:rPr>
          <w:b/>
          <w:bCs/>
        </w:rPr>
        <w:t xml:space="preserve"> Design: </w:t>
      </w:r>
      <w:r w:rsidRPr="008E7273">
        <w:t>After analyzing the issue you would come to know whether or not the design of the system is going to be affected to fix the issue. Or there might be a need to design a new module to fix the issue. In any case then we should talk to the design architect (DA) and confirm whether the design change is really required, because we never know the design change might not be useful for all the customers. Any design change or code fix should be done keeping all the customers in mind, not for an individual customer. If the change is specific to any one customer then the team decides not to go ahead for fixing it</w:t>
      </w:r>
    </w:p>
    <w:p w:rsidR="00445122" w:rsidRDefault="00685152" w:rsidP="001213CD">
      <w:pPr>
        <w:pStyle w:val="ListParagraph"/>
        <w:numPr>
          <w:ilvl w:val="0"/>
          <w:numId w:val="15"/>
        </w:numPr>
        <w:tabs>
          <w:tab w:val="left" w:pos="5160"/>
        </w:tabs>
        <w:spacing w:line="360" w:lineRule="auto"/>
      </w:pPr>
      <w:r w:rsidRPr="00D5282D">
        <w:rPr>
          <w:b/>
          <w:bCs/>
        </w:rPr>
        <w:lastRenderedPageBreak/>
        <w:t xml:space="preserve">Development/Code Enhancement: </w:t>
      </w:r>
      <w:r w:rsidRPr="008E7273">
        <w:t xml:space="preserve">Here we need to get the modules of the </w:t>
      </w:r>
      <w:r w:rsidR="00445122">
        <w:t xml:space="preserve">   </w:t>
      </w:r>
    </w:p>
    <w:p w:rsidR="00A07DF2" w:rsidRDefault="001213CD" w:rsidP="00A07DF2">
      <w:pPr>
        <w:pStyle w:val="ListParagraph"/>
        <w:tabs>
          <w:tab w:val="left" w:pos="5160"/>
        </w:tabs>
        <w:spacing w:line="360" w:lineRule="auto"/>
        <w:jc w:val="both"/>
      </w:pPr>
      <w:proofErr w:type="spellStart"/>
      <w:r>
        <w:rPr>
          <w:bCs/>
        </w:rPr>
        <w:t>COE</w:t>
      </w:r>
      <w:proofErr w:type="gramStart"/>
      <w:r w:rsidR="00D5282D">
        <w:t>,</w:t>
      </w:r>
      <w:r w:rsidR="00D5282D" w:rsidRPr="008E7273">
        <w:t>which</w:t>
      </w:r>
      <w:proofErr w:type="spellEnd"/>
      <w:proofErr w:type="gramEnd"/>
      <w:r w:rsidR="00D5282D" w:rsidRPr="008E7273">
        <w:t xml:space="preserve"> are going to be changed in case if the fix does not require creating new modules.</w:t>
      </w:r>
    </w:p>
    <w:p w:rsidR="00685152" w:rsidRPr="00A07DF2" w:rsidRDefault="00685152" w:rsidP="001213CD">
      <w:pPr>
        <w:pStyle w:val="ListParagraph"/>
        <w:numPr>
          <w:ilvl w:val="0"/>
          <w:numId w:val="15"/>
        </w:numPr>
        <w:tabs>
          <w:tab w:val="left" w:pos="5160"/>
        </w:tabs>
        <w:spacing w:line="360" w:lineRule="auto"/>
      </w:pPr>
      <w:r w:rsidRPr="00533EB5">
        <w:rPr>
          <w:b/>
          <w:bCs/>
        </w:rPr>
        <w:t xml:space="preserve">Debugging the Code: </w:t>
      </w:r>
      <w:r w:rsidRPr="00533EB5">
        <w:rPr>
          <w:bCs/>
        </w:rPr>
        <w:t xml:space="preserve">This is basically done using the internet explorer developer </w:t>
      </w:r>
      <w:r w:rsidR="00445122" w:rsidRPr="00533EB5">
        <w:rPr>
          <w:bCs/>
        </w:rPr>
        <w:t xml:space="preserve">  </w:t>
      </w:r>
    </w:p>
    <w:p w:rsidR="000B3D40" w:rsidRPr="00D5282D" w:rsidRDefault="00445122" w:rsidP="00D5282D">
      <w:pPr>
        <w:tabs>
          <w:tab w:val="left" w:pos="5160"/>
        </w:tabs>
        <w:spacing w:line="360" w:lineRule="auto"/>
        <w:jc w:val="both"/>
        <w:rPr>
          <w:bCs/>
        </w:rPr>
      </w:pPr>
      <w:r>
        <w:rPr>
          <w:bCs/>
        </w:rPr>
        <w:t xml:space="preserve">         </w:t>
      </w:r>
      <w:proofErr w:type="gramStart"/>
      <w:r>
        <w:rPr>
          <w:bCs/>
        </w:rPr>
        <w:t>tools</w:t>
      </w:r>
      <w:proofErr w:type="gramEnd"/>
      <w:r>
        <w:rPr>
          <w:bCs/>
        </w:rPr>
        <w:t>.</w:t>
      </w:r>
    </w:p>
    <w:p w:rsidR="00685152" w:rsidRPr="003A0DDB" w:rsidRDefault="00CA5350" w:rsidP="003A0DDB">
      <w:pPr>
        <w:pStyle w:val="ListParagraph"/>
        <w:suppressAutoHyphens w:val="0"/>
        <w:autoSpaceDE w:val="0"/>
        <w:autoSpaceDN w:val="0"/>
        <w:adjustRightInd w:val="0"/>
        <w:spacing w:line="360" w:lineRule="auto"/>
        <w:jc w:val="both"/>
        <w:rPr>
          <w:b/>
          <w:lang w:eastAsia="en-US"/>
        </w:rPr>
      </w:pPr>
      <w:r w:rsidRPr="003A0DDB">
        <w:rPr>
          <w:b/>
          <w:lang w:eastAsia="en-US"/>
        </w:rPr>
        <w:t>Tools</w:t>
      </w:r>
      <w:r w:rsidR="000F1196" w:rsidRPr="003A0DDB">
        <w:rPr>
          <w:b/>
          <w:lang w:eastAsia="en-US"/>
        </w:rPr>
        <w:t xml:space="preserve"> used:</w:t>
      </w:r>
    </w:p>
    <w:p w:rsidR="00685152" w:rsidRPr="008E7273" w:rsidRDefault="00685152" w:rsidP="003A0DDB">
      <w:pPr>
        <w:pStyle w:val="ListParagraph"/>
        <w:suppressAutoHyphens w:val="0"/>
        <w:autoSpaceDE w:val="0"/>
        <w:autoSpaceDN w:val="0"/>
        <w:adjustRightInd w:val="0"/>
        <w:spacing w:line="360" w:lineRule="auto"/>
        <w:jc w:val="both"/>
        <w:rPr>
          <w:lang w:eastAsia="en-US"/>
        </w:rPr>
      </w:pPr>
      <w:r w:rsidRPr="008E7273">
        <w:rPr>
          <w:lang w:eastAsia="en-US"/>
        </w:rPr>
        <w:t>The F12 tools is a suite of on-demand tools that is built into every installation of Windows Internet Explorer. F12 tools is available anytime, on any page, and enables website developers to quickly debug JavaScript, HTML, and Cascading Style Sheets(CSS), as well track down performance problems on a webpage or network.</w:t>
      </w:r>
    </w:p>
    <w:p w:rsidR="00685152" w:rsidRPr="008E7273" w:rsidRDefault="00685152" w:rsidP="003A0DDB">
      <w:pPr>
        <w:pStyle w:val="ListParagraph"/>
        <w:tabs>
          <w:tab w:val="left" w:pos="5160"/>
        </w:tabs>
        <w:spacing w:line="360" w:lineRule="auto"/>
        <w:jc w:val="both"/>
        <w:rPr>
          <w:lang w:eastAsia="en-US"/>
        </w:rPr>
      </w:pPr>
      <w:r w:rsidRPr="008E7273">
        <w:rPr>
          <w:lang w:eastAsia="en-US"/>
        </w:rPr>
        <w:t>The several features provided are:</w:t>
      </w:r>
    </w:p>
    <w:p w:rsidR="00685152" w:rsidRPr="008E7273" w:rsidRDefault="00685152" w:rsidP="003A0DDB">
      <w:pPr>
        <w:pStyle w:val="Heading2"/>
        <w:spacing w:line="360" w:lineRule="auto"/>
        <w:ind w:left="720"/>
        <w:jc w:val="both"/>
        <w:rPr>
          <w:rFonts w:ascii="Times New Roman" w:hAnsi="Times New Roman"/>
          <w:i w:val="0"/>
          <w:sz w:val="24"/>
          <w:szCs w:val="24"/>
          <w:lang w:eastAsia="en-US"/>
        </w:rPr>
      </w:pPr>
      <w:r w:rsidRPr="008E7273">
        <w:rPr>
          <w:rFonts w:ascii="Times New Roman" w:hAnsi="Times New Roman"/>
          <w:i w:val="0"/>
          <w:sz w:val="24"/>
          <w:szCs w:val="24"/>
        </w:rPr>
        <w:t>The DOM Explorer tool (CTRL+1)</w:t>
      </w:r>
    </w:p>
    <w:p w:rsidR="00685152" w:rsidRDefault="00685152" w:rsidP="003A0DDB">
      <w:pPr>
        <w:pStyle w:val="lf-text-block"/>
        <w:spacing w:line="360" w:lineRule="auto"/>
        <w:ind w:left="720"/>
        <w:jc w:val="both"/>
      </w:pPr>
      <w:r w:rsidRPr="008E7273">
        <w:t xml:space="preserve">The DOM Explorer tool shows the structure of your webpage as </w:t>
      </w:r>
      <w:proofErr w:type="gramStart"/>
      <w:r w:rsidRPr="008E7273">
        <w:t>it's</w:t>
      </w:r>
      <w:proofErr w:type="gramEnd"/>
      <w:r w:rsidRPr="008E7273">
        <w:t xml:space="preserve"> being rendered in the browser and makes it possible to edit your HTML and styles in a live page. You can do this without having to edit and reload your sources, so you can quickly solve display issues or experiment with new ideas. </w:t>
      </w:r>
    </w:p>
    <w:p w:rsidR="00AC22D7" w:rsidRPr="008E7273" w:rsidRDefault="00AC22D7" w:rsidP="003A0DDB">
      <w:pPr>
        <w:pStyle w:val="Heading2"/>
        <w:spacing w:line="360" w:lineRule="auto"/>
        <w:ind w:left="720"/>
        <w:jc w:val="both"/>
        <w:rPr>
          <w:rFonts w:ascii="Times New Roman" w:hAnsi="Times New Roman"/>
          <w:i w:val="0"/>
          <w:sz w:val="24"/>
          <w:szCs w:val="24"/>
          <w:lang w:eastAsia="en-US"/>
        </w:rPr>
      </w:pPr>
      <w:r w:rsidRPr="008E7273">
        <w:rPr>
          <w:rFonts w:ascii="Times New Roman" w:hAnsi="Times New Roman"/>
          <w:i w:val="0"/>
          <w:sz w:val="24"/>
          <w:szCs w:val="24"/>
        </w:rPr>
        <w:t>The Debugger tool (CTRL+3)</w:t>
      </w:r>
    </w:p>
    <w:p w:rsidR="00AC22D7" w:rsidRDefault="00AC22D7" w:rsidP="003A0DDB">
      <w:pPr>
        <w:pStyle w:val="ListParagraph"/>
        <w:suppressAutoHyphens w:val="0"/>
        <w:spacing w:before="100" w:beforeAutospacing="1" w:after="100" w:afterAutospacing="1" w:line="360" w:lineRule="auto"/>
        <w:jc w:val="both"/>
      </w:pPr>
      <w:r w:rsidRPr="008E7273">
        <w:t>You use the Debugger tool to examine what your code is doing, when it's doing it, and how it's doing it. Pause code in mid-execution, step through it line-by-line, and watch the state of variables and objects at each step.</w:t>
      </w:r>
    </w:p>
    <w:p w:rsidR="00BF6CE2" w:rsidRPr="008E7273" w:rsidRDefault="00BF6CE2" w:rsidP="00BF6CE2">
      <w:pPr>
        <w:tabs>
          <w:tab w:val="left" w:pos="5160"/>
        </w:tabs>
        <w:spacing w:line="360" w:lineRule="auto"/>
        <w:jc w:val="both"/>
        <w:rPr>
          <w:b/>
          <w:noProof/>
          <w:lang w:eastAsia="en-US"/>
        </w:rPr>
      </w:pPr>
    </w:p>
    <w:p w:rsidR="00BF6CE2" w:rsidRDefault="00BF6CE2" w:rsidP="00BF6CE2">
      <w:pPr>
        <w:tabs>
          <w:tab w:val="left" w:pos="5160"/>
        </w:tabs>
        <w:spacing w:line="360" w:lineRule="auto"/>
        <w:jc w:val="both"/>
        <w:rPr>
          <w:noProof/>
          <w:lang w:eastAsia="en-US"/>
        </w:rPr>
      </w:pPr>
      <w:r w:rsidRPr="008E7273">
        <w:rPr>
          <w:noProof/>
          <w:lang w:eastAsia="en-US"/>
        </w:rPr>
        <w:lastRenderedPageBreak/>
        <w:drawing>
          <wp:inline distT="0" distB="0" distL="0" distR="0">
            <wp:extent cx="4686300" cy="1968419"/>
            <wp:effectExtent l="19050" t="0" r="0" b="0"/>
            <wp:docPr id="6" name="Picture 76" descr="Edge Debugger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dge Debugger Tool"/>
                    <pic:cNvPicPr>
                      <a:picLocks noChangeAspect="1" noChangeArrowheads="1"/>
                    </pic:cNvPicPr>
                  </pic:nvPicPr>
                  <pic:blipFill>
                    <a:blip r:embed="rId17" cstate="print"/>
                    <a:srcRect/>
                    <a:stretch>
                      <a:fillRect/>
                    </a:stretch>
                  </pic:blipFill>
                  <pic:spPr bwMode="auto">
                    <a:xfrm>
                      <a:off x="0" y="0"/>
                      <a:ext cx="4682675" cy="1966897"/>
                    </a:xfrm>
                    <a:prstGeom prst="rect">
                      <a:avLst/>
                    </a:prstGeom>
                    <a:noFill/>
                    <a:ln w="9525">
                      <a:noFill/>
                      <a:miter lim="800000"/>
                      <a:headEnd/>
                      <a:tailEnd/>
                    </a:ln>
                  </pic:spPr>
                </pic:pic>
              </a:graphicData>
            </a:graphic>
          </wp:inline>
        </w:drawing>
      </w:r>
    </w:p>
    <w:p w:rsidR="00BF6CE2" w:rsidRPr="008E7273" w:rsidRDefault="00BF6CE2" w:rsidP="00BF6CE2">
      <w:pPr>
        <w:tabs>
          <w:tab w:val="left" w:pos="5160"/>
        </w:tabs>
        <w:jc w:val="both"/>
        <w:rPr>
          <w:noProof/>
          <w:lang w:eastAsia="en-US"/>
        </w:rPr>
      </w:pPr>
      <w:r>
        <w:rPr>
          <w:noProof/>
          <w:lang w:eastAsia="en-US"/>
        </w:rPr>
        <w:t xml:space="preserve">                           </w:t>
      </w:r>
      <w:r w:rsidR="00D5282D">
        <w:rPr>
          <w:noProof/>
          <w:lang w:eastAsia="en-US"/>
        </w:rPr>
        <w:t xml:space="preserve">                          Fig</w:t>
      </w:r>
      <w:r w:rsidR="00C47DD3">
        <w:rPr>
          <w:noProof/>
          <w:lang w:eastAsia="en-US"/>
        </w:rPr>
        <w:t xml:space="preserve"> </w:t>
      </w:r>
      <w:r w:rsidR="00D5282D">
        <w:rPr>
          <w:noProof/>
          <w:lang w:eastAsia="en-US"/>
        </w:rPr>
        <w:t>5.1</w:t>
      </w:r>
      <w:r>
        <w:rPr>
          <w:noProof/>
          <w:lang w:eastAsia="en-US"/>
        </w:rPr>
        <w:t xml:space="preserve"> Debugger Tool</w:t>
      </w:r>
    </w:p>
    <w:p w:rsidR="00AC22D7" w:rsidRPr="008E7273" w:rsidRDefault="00AC22D7" w:rsidP="00AC22D7">
      <w:pPr>
        <w:pStyle w:val="Heading2"/>
        <w:spacing w:line="360" w:lineRule="auto"/>
        <w:jc w:val="both"/>
        <w:rPr>
          <w:rFonts w:ascii="Times New Roman" w:hAnsi="Times New Roman"/>
          <w:i w:val="0"/>
          <w:sz w:val="24"/>
          <w:szCs w:val="24"/>
          <w:lang w:eastAsia="en-US"/>
        </w:rPr>
      </w:pPr>
      <w:r w:rsidRPr="008E7273">
        <w:rPr>
          <w:rFonts w:ascii="Times New Roman" w:hAnsi="Times New Roman"/>
          <w:i w:val="0"/>
          <w:sz w:val="24"/>
          <w:szCs w:val="24"/>
        </w:rPr>
        <w:t>The Console tool (CTRL+2)</w:t>
      </w:r>
    </w:p>
    <w:p w:rsidR="00AC22D7" w:rsidRPr="008E7273" w:rsidRDefault="00AC22D7" w:rsidP="00AC22D7">
      <w:pPr>
        <w:suppressAutoHyphens w:val="0"/>
        <w:spacing w:line="360" w:lineRule="auto"/>
        <w:jc w:val="both"/>
        <w:rPr>
          <w:lang w:eastAsia="en-US"/>
        </w:rPr>
      </w:pPr>
      <w:r w:rsidRPr="008E7273">
        <w:t>The Console tool provides a way to interact with your running code:</w:t>
      </w:r>
    </w:p>
    <w:p w:rsidR="00AC22D7" w:rsidRPr="008E7273" w:rsidRDefault="00AC22D7" w:rsidP="00AC22D7">
      <w:pPr>
        <w:numPr>
          <w:ilvl w:val="0"/>
          <w:numId w:val="18"/>
        </w:numPr>
        <w:suppressAutoHyphens w:val="0"/>
        <w:spacing w:before="100" w:beforeAutospacing="1" w:after="100" w:afterAutospacing="1" w:line="360" w:lineRule="auto"/>
        <w:jc w:val="both"/>
      </w:pPr>
      <w:r w:rsidRPr="008E7273">
        <w:t>Change variable values or inject code into a live site with the Console's command line.</w:t>
      </w:r>
    </w:p>
    <w:p w:rsidR="00AC22D7" w:rsidRDefault="00AC22D7" w:rsidP="00AC22D7">
      <w:pPr>
        <w:numPr>
          <w:ilvl w:val="0"/>
          <w:numId w:val="18"/>
        </w:numPr>
        <w:suppressAutoHyphens w:val="0"/>
        <w:spacing w:before="100" w:beforeAutospacing="1" w:after="100" w:afterAutospacing="1" w:line="360" w:lineRule="auto"/>
        <w:jc w:val="both"/>
      </w:pPr>
      <w:r w:rsidRPr="008E7273">
        <w:t>Use the Console Debugging API to send out debug information.</w:t>
      </w:r>
    </w:p>
    <w:p w:rsidR="001517B9" w:rsidRPr="008E7273" w:rsidRDefault="001517B9" w:rsidP="001517B9">
      <w:pPr>
        <w:suppressAutoHyphens w:val="0"/>
        <w:spacing w:before="100" w:beforeAutospacing="1" w:after="100" w:afterAutospacing="1" w:line="360" w:lineRule="auto"/>
        <w:ind w:left="720"/>
        <w:jc w:val="both"/>
      </w:pPr>
    </w:p>
    <w:p w:rsidR="0012345A" w:rsidRDefault="0012345A" w:rsidP="0012345A">
      <w:pPr>
        <w:suppressAutoHyphens w:val="0"/>
        <w:spacing w:before="100" w:beforeAutospacing="1" w:after="100" w:afterAutospacing="1" w:line="360" w:lineRule="auto"/>
        <w:ind w:left="720"/>
        <w:jc w:val="both"/>
      </w:pPr>
      <w:r w:rsidRPr="008E7273">
        <w:rPr>
          <w:noProof/>
          <w:lang w:eastAsia="en-US"/>
        </w:rPr>
        <w:drawing>
          <wp:inline distT="0" distB="0" distL="0" distR="0">
            <wp:extent cx="4838700" cy="2026018"/>
            <wp:effectExtent l="19050" t="0" r="0" b="0"/>
            <wp:docPr id="7" name="Picture 77" descr="Edge Consol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dge Console Tool"/>
                    <pic:cNvPicPr>
                      <a:picLocks noChangeAspect="1" noChangeArrowheads="1"/>
                    </pic:cNvPicPr>
                  </pic:nvPicPr>
                  <pic:blipFill>
                    <a:blip r:embed="rId18" cstate="print"/>
                    <a:srcRect/>
                    <a:stretch>
                      <a:fillRect/>
                    </a:stretch>
                  </pic:blipFill>
                  <pic:spPr bwMode="auto">
                    <a:xfrm>
                      <a:off x="0" y="0"/>
                      <a:ext cx="4862732" cy="2036080"/>
                    </a:xfrm>
                    <a:prstGeom prst="rect">
                      <a:avLst/>
                    </a:prstGeom>
                    <a:noFill/>
                    <a:ln w="9525">
                      <a:noFill/>
                      <a:miter lim="800000"/>
                      <a:headEnd/>
                      <a:tailEnd/>
                    </a:ln>
                  </pic:spPr>
                </pic:pic>
              </a:graphicData>
            </a:graphic>
          </wp:inline>
        </w:drawing>
      </w:r>
    </w:p>
    <w:p w:rsidR="00D02092" w:rsidRDefault="0012345A" w:rsidP="001213CD">
      <w:pPr>
        <w:tabs>
          <w:tab w:val="left" w:pos="5160"/>
        </w:tabs>
        <w:jc w:val="both"/>
        <w:rPr>
          <w:noProof/>
          <w:lang w:eastAsia="en-US"/>
        </w:rPr>
      </w:pPr>
      <w:r>
        <w:t xml:space="preserve">                       </w:t>
      </w:r>
      <w:r>
        <w:rPr>
          <w:noProof/>
          <w:lang w:eastAsia="en-US"/>
        </w:rPr>
        <w:t xml:space="preserve">           </w:t>
      </w:r>
      <w:r w:rsidR="00D5282D">
        <w:rPr>
          <w:noProof/>
          <w:lang w:eastAsia="en-US"/>
        </w:rPr>
        <w:t xml:space="preserve">                          Fig</w:t>
      </w:r>
      <w:r w:rsidR="00C47DD3">
        <w:rPr>
          <w:noProof/>
          <w:lang w:eastAsia="en-US"/>
        </w:rPr>
        <w:t xml:space="preserve"> </w:t>
      </w:r>
      <w:r w:rsidR="00D5282D">
        <w:rPr>
          <w:noProof/>
          <w:lang w:eastAsia="en-US"/>
        </w:rPr>
        <w:t>5.2</w:t>
      </w:r>
      <w:r>
        <w:rPr>
          <w:noProof/>
          <w:lang w:eastAsia="en-US"/>
        </w:rPr>
        <w:t xml:space="preserve"> Console Tool</w:t>
      </w:r>
    </w:p>
    <w:p w:rsidR="001213CD" w:rsidRDefault="001213CD" w:rsidP="001213CD">
      <w:pPr>
        <w:tabs>
          <w:tab w:val="left" w:pos="5160"/>
        </w:tabs>
        <w:jc w:val="both"/>
        <w:rPr>
          <w:noProof/>
          <w:lang w:eastAsia="en-US"/>
        </w:rPr>
      </w:pPr>
    </w:p>
    <w:p w:rsidR="001213CD" w:rsidRDefault="001213CD" w:rsidP="001213CD">
      <w:pPr>
        <w:tabs>
          <w:tab w:val="left" w:pos="5160"/>
        </w:tabs>
        <w:jc w:val="both"/>
        <w:rPr>
          <w:noProof/>
          <w:lang w:eastAsia="en-US"/>
        </w:rPr>
      </w:pPr>
    </w:p>
    <w:p w:rsidR="00837DDE" w:rsidRPr="008E7273" w:rsidRDefault="00837DDE" w:rsidP="00E1663B">
      <w:pPr>
        <w:suppressAutoHyphens w:val="0"/>
        <w:spacing w:before="100" w:beforeAutospacing="1" w:after="100" w:afterAutospacing="1" w:line="360" w:lineRule="auto"/>
        <w:jc w:val="both"/>
      </w:pPr>
    </w:p>
    <w:p w:rsidR="007D2FBD" w:rsidRDefault="007D2FBD" w:rsidP="007D2FBD">
      <w:pPr>
        <w:pStyle w:val="BodyText"/>
        <w:spacing w:before="0" w:line="360" w:lineRule="auto"/>
        <w:rPr>
          <w:bCs/>
          <w:sz w:val="30"/>
          <w:szCs w:val="30"/>
        </w:rPr>
      </w:pPr>
      <w:r>
        <w:rPr>
          <w:bCs/>
          <w:sz w:val="30"/>
          <w:szCs w:val="30"/>
        </w:rPr>
        <w:lastRenderedPageBreak/>
        <w:t>CHAPTER 6</w:t>
      </w:r>
    </w:p>
    <w:p w:rsidR="007D2FBD" w:rsidRDefault="007D2FBD" w:rsidP="007D2FBD">
      <w:pPr>
        <w:pStyle w:val="BodyText"/>
        <w:spacing w:before="0" w:line="360" w:lineRule="auto"/>
        <w:rPr>
          <w:bCs/>
          <w:sz w:val="30"/>
          <w:szCs w:val="30"/>
        </w:rPr>
      </w:pPr>
      <w:r>
        <w:rPr>
          <w:bCs/>
          <w:sz w:val="30"/>
          <w:szCs w:val="30"/>
        </w:rPr>
        <w:t>IMPLEMENTATION DETAILS</w:t>
      </w:r>
    </w:p>
    <w:p w:rsidR="001213CD" w:rsidRDefault="001213CD" w:rsidP="007D2FBD">
      <w:pPr>
        <w:pStyle w:val="BodyText"/>
        <w:spacing w:before="0" w:line="360" w:lineRule="auto"/>
        <w:rPr>
          <w:bCs/>
          <w:sz w:val="24"/>
        </w:rPr>
      </w:pPr>
    </w:p>
    <w:p w:rsidR="00685152" w:rsidRPr="002B4D01" w:rsidRDefault="00C10556" w:rsidP="002B4D01">
      <w:pPr>
        <w:suppressAutoHyphens w:val="0"/>
        <w:spacing w:before="100" w:beforeAutospacing="1" w:after="100" w:afterAutospacing="1" w:line="360" w:lineRule="auto"/>
        <w:rPr>
          <w:b/>
        </w:rPr>
      </w:pPr>
      <w:r>
        <w:rPr>
          <w:b/>
        </w:rPr>
        <w:t xml:space="preserve">6.1 </w:t>
      </w:r>
      <w:r w:rsidR="00837DDE">
        <w:rPr>
          <w:b/>
        </w:rPr>
        <w:t>COE</w:t>
      </w:r>
      <w:r>
        <w:rPr>
          <w:b/>
        </w:rPr>
        <w:t xml:space="preserve"> PATCH RELEASE 14.0.5</w:t>
      </w:r>
    </w:p>
    <w:p w:rsidR="00685152" w:rsidRPr="008E7273" w:rsidRDefault="00685152" w:rsidP="008E7273">
      <w:pPr>
        <w:numPr>
          <w:ilvl w:val="0"/>
          <w:numId w:val="19"/>
        </w:numPr>
        <w:suppressAutoHyphens w:val="0"/>
        <w:spacing w:before="100" w:beforeAutospacing="1" w:after="100" w:afterAutospacing="1" w:line="360" w:lineRule="auto"/>
        <w:jc w:val="both"/>
        <w:rPr>
          <w:b/>
        </w:rPr>
      </w:pPr>
      <w:r w:rsidRPr="008E7273">
        <w:rPr>
          <w:noProof/>
          <w:lang w:eastAsia="en-US"/>
        </w:rPr>
        <w:t xml:space="preserve">A remote server is created for </w:t>
      </w:r>
      <w:r w:rsidR="008232FA">
        <w:rPr>
          <w:noProof/>
          <w:lang w:eastAsia="en-US"/>
        </w:rPr>
        <w:t>developing COE 14.0.5</w:t>
      </w:r>
      <w:r w:rsidRPr="008E7273">
        <w:rPr>
          <w:noProof/>
          <w:lang w:eastAsia="en-US"/>
        </w:rPr>
        <w:t xml:space="preserve"> </w:t>
      </w:r>
    </w:p>
    <w:p w:rsidR="00685152" w:rsidRPr="008E7273" w:rsidRDefault="00685152" w:rsidP="008E7273">
      <w:pPr>
        <w:numPr>
          <w:ilvl w:val="0"/>
          <w:numId w:val="19"/>
        </w:numPr>
        <w:suppressAutoHyphens w:val="0"/>
        <w:spacing w:before="100" w:beforeAutospacing="1" w:after="100" w:afterAutospacing="1" w:line="360" w:lineRule="auto"/>
        <w:jc w:val="both"/>
        <w:rPr>
          <w:b/>
        </w:rPr>
      </w:pPr>
      <w:r w:rsidRPr="008E7273">
        <w:rPr>
          <w:noProof/>
          <w:lang w:eastAsia="en-US"/>
        </w:rPr>
        <w:t>Cygwin is used to run the installer</w:t>
      </w:r>
      <w:r w:rsidRPr="008E7273">
        <w:rPr>
          <w:b/>
        </w:rPr>
        <w:t xml:space="preserve">. </w:t>
      </w:r>
      <w:r w:rsidRPr="008E7273">
        <w:rPr>
          <w:bCs/>
        </w:rPr>
        <w:t xml:space="preserve">It </w:t>
      </w:r>
      <w:r w:rsidRPr="008E7273">
        <w:t>is a Unix-like environment and command-line interface for Microsoft Windows. Cygwin provides native integration of Windows-based applications, data, and other system resources with applications, software tools, and data of the Unix-like environment. Thus it is possible to launch Windows applications from the Cygwin environment, as well as to use Cygwin tools and applications within the Windows operating context.</w:t>
      </w:r>
    </w:p>
    <w:p w:rsidR="008232FA" w:rsidRDefault="008232FA" w:rsidP="00036FAF">
      <w:pPr>
        <w:numPr>
          <w:ilvl w:val="0"/>
          <w:numId w:val="19"/>
        </w:numPr>
        <w:suppressAutoHyphens w:val="0"/>
        <w:spacing w:before="100" w:beforeAutospacing="1" w:after="100" w:afterAutospacing="1" w:line="360" w:lineRule="auto"/>
        <w:jc w:val="both"/>
      </w:pPr>
      <w:r>
        <w:t>LUX 2.0 is upgraded to 2.3</w:t>
      </w:r>
    </w:p>
    <w:p w:rsidR="008232FA" w:rsidRDefault="008232FA" w:rsidP="00036FAF">
      <w:pPr>
        <w:numPr>
          <w:ilvl w:val="0"/>
          <w:numId w:val="19"/>
        </w:numPr>
        <w:suppressAutoHyphens w:val="0"/>
        <w:spacing w:before="100" w:beforeAutospacing="1" w:after="100" w:afterAutospacing="1" w:line="360" w:lineRule="auto"/>
        <w:jc w:val="both"/>
      </w:pPr>
      <w:r>
        <w:t xml:space="preserve">Upgrading </w:t>
      </w:r>
      <w:proofErr w:type="spellStart"/>
      <w:r>
        <w:t>weblogic</w:t>
      </w:r>
      <w:proofErr w:type="spellEnd"/>
      <w:r>
        <w:t xml:space="preserve"> 11g to 12c is still in progress</w:t>
      </w:r>
    </w:p>
    <w:p w:rsidR="002B4D01" w:rsidRPr="007C667E" w:rsidRDefault="007C667E" w:rsidP="00036FAF">
      <w:pPr>
        <w:numPr>
          <w:ilvl w:val="0"/>
          <w:numId w:val="19"/>
        </w:numPr>
        <w:suppressAutoHyphens w:val="0"/>
        <w:spacing w:before="100" w:beforeAutospacing="1" w:after="100" w:afterAutospacing="1" w:line="360" w:lineRule="auto"/>
        <w:jc w:val="both"/>
      </w:pPr>
      <w:r w:rsidRPr="007C667E">
        <w:t>1</w:t>
      </w:r>
      <w:r w:rsidRPr="007C667E">
        <w:rPr>
          <w:vertAlign w:val="superscript"/>
        </w:rPr>
        <w:t>st</w:t>
      </w:r>
      <w:r w:rsidRPr="007C667E">
        <w:t xml:space="preserve"> c</w:t>
      </w:r>
      <w:r>
        <w:t>ode drop is already done</w:t>
      </w:r>
    </w:p>
    <w:p w:rsidR="00E92D0B" w:rsidRPr="00120E17" w:rsidRDefault="008232FA" w:rsidP="002871F1">
      <w:pPr>
        <w:suppressAutoHyphens w:val="0"/>
        <w:autoSpaceDE w:val="0"/>
        <w:autoSpaceDN w:val="0"/>
        <w:adjustRightInd w:val="0"/>
        <w:spacing w:line="360" w:lineRule="auto"/>
        <w:rPr>
          <w:b/>
          <w:lang w:eastAsia="en-US"/>
        </w:rPr>
      </w:pPr>
      <w:r>
        <w:rPr>
          <w:b/>
          <w:lang w:eastAsia="en-US"/>
        </w:rPr>
        <w:t xml:space="preserve">6.1.1 </w:t>
      </w:r>
      <w:r w:rsidR="001213CD">
        <w:rPr>
          <w:b/>
          <w:lang w:eastAsia="en-US"/>
        </w:rPr>
        <w:t>Code</w:t>
      </w:r>
      <w:r w:rsidR="00120E17">
        <w:rPr>
          <w:b/>
          <w:lang w:eastAsia="en-US"/>
        </w:rPr>
        <w:t xml:space="preserve"> I</w:t>
      </w:r>
      <w:r w:rsidR="001213CD">
        <w:rPr>
          <w:b/>
          <w:lang w:eastAsia="en-US"/>
        </w:rPr>
        <w:t>nspection</w:t>
      </w:r>
    </w:p>
    <w:p w:rsidR="00E92D0B" w:rsidRPr="004900A9" w:rsidRDefault="00E92D0B" w:rsidP="00E92D0B">
      <w:pPr>
        <w:suppressAutoHyphens w:val="0"/>
        <w:autoSpaceDE w:val="0"/>
        <w:autoSpaceDN w:val="0"/>
        <w:adjustRightInd w:val="0"/>
        <w:spacing w:line="360" w:lineRule="auto"/>
        <w:jc w:val="both"/>
        <w:rPr>
          <w:lang w:eastAsia="en-US"/>
        </w:rPr>
      </w:pPr>
      <w:r w:rsidRPr="004900A9">
        <w:rPr>
          <w:lang w:eastAsia="en-US"/>
        </w:rPr>
        <w:t>Code inspection for a model is carried out after the module is successfully compiled</w:t>
      </w:r>
    </w:p>
    <w:p w:rsidR="00E92D0B" w:rsidRPr="004900A9" w:rsidRDefault="00E92D0B" w:rsidP="00E92D0B">
      <w:pPr>
        <w:suppressAutoHyphens w:val="0"/>
        <w:autoSpaceDE w:val="0"/>
        <w:autoSpaceDN w:val="0"/>
        <w:adjustRightInd w:val="0"/>
        <w:spacing w:line="360" w:lineRule="auto"/>
        <w:jc w:val="both"/>
        <w:rPr>
          <w:lang w:eastAsia="en-US"/>
        </w:rPr>
      </w:pPr>
      <w:proofErr w:type="gramStart"/>
      <w:r w:rsidRPr="004900A9">
        <w:rPr>
          <w:lang w:eastAsia="en-US"/>
        </w:rPr>
        <w:t>and</w:t>
      </w:r>
      <w:proofErr w:type="gramEnd"/>
      <w:r w:rsidRPr="004900A9">
        <w:rPr>
          <w:lang w:eastAsia="en-US"/>
        </w:rPr>
        <w:t xml:space="preserve"> the all the syntax errors have been eliminated. Code inspection are extremely</w:t>
      </w:r>
    </w:p>
    <w:p w:rsidR="00E92D0B" w:rsidRPr="004900A9" w:rsidRDefault="00E92D0B" w:rsidP="00E92D0B">
      <w:pPr>
        <w:suppressAutoHyphens w:val="0"/>
        <w:autoSpaceDE w:val="0"/>
        <w:autoSpaceDN w:val="0"/>
        <w:adjustRightInd w:val="0"/>
        <w:spacing w:line="360" w:lineRule="auto"/>
        <w:jc w:val="both"/>
        <w:rPr>
          <w:lang w:eastAsia="en-US"/>
        </w:rPr>
      </w:pPr>
      <w:proofErr w:type="gramStart"/>
      <w:r w:rsidRPr="004900A9">
        <w:rPr>
          <w:lang w:eastAsia="en-US"/>
        </w:rPr>
        <w:t>cost-</w:t>
      </w:r>
      <w:proofErr w:type="gramEnd"/>
      <w:r w:rsidRPr="004900A9">
        <w:rPr>
          <w:lang w:eastAsia="en-US"/>
        </w:rPr>
        <w:t xml:space="preserve"> effective strategies for reduction in coding errors and to produce high quality code.</w:t>
      </w:r>
    </w:p>
    <w:p w:rsidR="00E92D0B" w:rsidRPr="004900A9" w:rsidRDefault="00E92D0B" w:rsidP="00E92D0B">
      <w:pPr>
        <w:suppressAutoHyphens w:val="0"/>
        <w:autoSpaceDE w:val="0"/>
        <w:autoSpaceDN w:val="0"/>
        <w:adjustRightInd w:val="0"/>
        <w:spacing w:line="360" w:lineRule="auto"/>
        <w:jc w:val="both"/>
        <w:rPr>
          <w:lang w:eastAsia="en-US"/>
        </w:rPr>
      </w:pPr>
      <w:r w:rsidRPr="004900A9">
        <w:rPr>
          <w:lang w:eastAsia="en-US"/>
        </w:rPr>
        <w:t>The aim of code inspection is to discover some common types of errors caused due</w:t>
      </w:r>
    </w:p>
    <w:p w:rsidR="00E92D0B" w:rsidRPr="004900A9" w:rsidRDefault="00E92D0B" w:rsidP="00F37A97">
      <w:pPr>
        <w:suppressAutoHyphens w:val="0"/>
        <w:autoSpaceDE w:val="0"/>
        <w:autoSpaceDN w:val="0"/>
        <w:adjustRightInd w:val="0"/>
        <w:spacing w:line="360" w:lineRule="auto"/>
        <w:jc w:val="both"/>
        <w:rPr>
          <w:lang w:eastAsia="en-US"/>
        </w:rPr>
      </w:pPr>
      <w:proofErr w:type="gramStart"/>
      <w:r w:rsidRPr="004900A9">
        <w:rPr>
          <w:lang w:eastAsia="en-US"/>
        </w:rPr>
        <w:t>to</w:t>
      </w:r>
      <w:proofErr w:type="gramEnd"/>
      <w:r w:rsidRPr="004900A9">
        <w:rPr>
          <w:lang w:eastAsia="en-US"/>
        </w:rPr>
        <w:t xml:space="preserve"> oversight and improper programming. </w:t>
      </w:r>
    </w:p>
    <w:p w:rsidR="00E92D0B" w:rsidRPr="004900A9" w:rsidRDefault="00E92D0B" w:rsidP="00E92D0B">
      <w:pPr>
        <w:suppressAutoHyphens w:val="0"/>
        <w:autoSpaceDE w:val="0"/>
        <w:autoSpaceDN w:val="0"/>
        <w:adjustRightInd w:val="0"/>
        <w:spacing w:line="360" w:lineRule="auto"/>
        <w:jc w:val="both"/>
        <w:rPr>
          <w:lang w:eastAsia="en-US"/>
        </w:rPr>
      </w:pPr>
      <w:r w:rsidRPr="004900A9">
        <w:rPr>
          <w:lang w:eastAsia="en-US"/>
        </w:rPr>
        <w:t>Following is a list of some classical programming e</w:t>
      </w:r>
      <w:r>
        <w:rPr>
          <w:lang w:eastAsia="en-US"/>
        </w:rPr>
        <w:t>rrors which can be checked dur</w:t>
      </w:r>
      <w:r w:rsidRPr="004900A9">
        <w:rPr>
          <w:lang w:eastAsia="en-US"/>
        </w:rPr>
        <w:t>ing code inspection:</w:t>
      </w:r>
    </w:p>
    <w:p w:rsidR="00E92D0B" w:rsidRPr="004900A9" w:rsidRDefault="00E92D0B" w:rsidP="00E92D0B">
      <w:pPr>
        <w:numPr>
          <w:ilvl w:val="0"/>
          <w:numId w:val="26"/>
        </w:numPr>
        <w:suppressAutoHyphens w:val="0"/>
        <w:autoSpaceDE w:val="0"/>
        <w:autoSpaceDN w:val="0"/>
        <w:adjustRightInd w:val="0"/>
        <w:spacing w:line="360" w:lineRule="auto"/>
        <w:jc w:val="both"/>
        <w:rPr>
          <w:lang w:eastAsia="en-US"/>
        </w:rPr>
      </w:pPr>
      <w:r w:rsidRPr="004900A9">
        <w:rPr>
          <w:lang w:eastAsia="en-US"/>
        </w:rPr>
        <w:t xml:space="preserve">Improper storage allocation and </w:t>
      </w:r>
      <w:proofErr w:type="spellStart"/>
      <w:r w:rsidRPr="004900A9">
        <w:rPr>
          <w:lang w:eastAsia="en-US"/>
        </w:rPr>
        <w:t>deallocation</w:t>
      </w:r>
      <w:proofErr w:type="spellEnd"/>
    </w:p>
    <w:p w:rsidR="00E92D0B" w:rsidRPr="004900A9" w:rsidRDefault="00E92D0B" w:rsidP="00E92D0B">
      <w:pPr>
        <w:numPr>
          <w:ilvl w:val="0"/>
          <w:numId w:val="26"/>
        </w:numPr>
        <w:suppressAutoHyphens w:val="0"/>
        <w:autoSpaceDE w:val="0"/>
        <w:autoSpaceDN w:val="0"/>
        <w:adjustRightInd w:val="0"/>
        <w:spacing w:line="360" w:lineRule="auto"/>
        <w:jc w:val="both"/>
        <w:rPr>
          <w:lang w:eastAsia="en-US"/>
        </w:rPr>
      </w:pPr>
      <w:r w:rsidRPr="004900A9">
        <w:rPr>
          <w:lang w:eastAsia="en-US"/>
        </w:rPr>
        <w:t>Improper modification of loop variables.</w:t>
      </w:r>
    </w:p>
    <w:p w:rsidR="00E92D0B" w:rsidRDefault="00E92D0B" w:rsidP="00E92D0B">
      <w:pPr>
        <w:numPr>
          <w:ilvl w:val="0"/>
          <w:numId w:val="26"/>
        </w:numPr>
        <w:suppressAutoHyphens w:val="0"/>
        <w:autoSpaceDE w:val="0"/>
        <w:autoSpaceDN w:val="0"/>
        <w:adjustRightInd w:val="0"/>
        <w:spacing w:line="360" w:lineRule="auto"/>
        <w:jc w:val="both"/>
        <w:rPr>
          <w:lang w:eastAsia="en-US"/>
        </w:rPr>
      </w:pPr>
      <w:r w:rsidRPr="004900A9">
        <w:rPr>
          <w:lang w:eastAsia="en-US"/>
        </w:rPr>
        <w:t>Use of incorrect logical operators or incorrect precedence among operators.</w:t>
      </w:r>
    </w:p>
    <w:p w:rsidR="00E92D0B" w:rsidRDefault="00E92D0B" w:rsidP="00E92D0B">
      <w:pPr>
        <w:suppressAutoHyphens w:val="0"/>
        <w:autoSpaceDE w:val="0"/>
        <w:autoSpaceDN w:val="0"/>
        <w:adjustRightInd w:val="0"/>
        <w:spacing w:line="360" w:lineRule="auto"/>
        <w:ind w:left="720"/>
        <w:jc w:val="both"/>
        <w:rPr>
          <w:lang w:eastAsia="en-US"/>
        </w:rPr>
      </w:pPr>
    </w:p>
    <w:p w:rsidR="00CF6F05" w:rsidRDefault="00CF6F05" w:rsidP="00E92D0B">
      <w:pPr>
        <w:suppressAutoHyphens w:val="0"/>
        <w:autoSpaceDE w:val="0"/>
        <w:autoSpaceDN w:val="0"/>
        <w:adjustRightInd w:val="0"/>
        <w:spacing w:line="360" w:lineRule="auto"/>
        <w:ind w:left="720"/>
        <w:jc w:val="both"/>
        <w:rPr>
          <w:lang w:eastAsia="en-US"/>
        </w:rPr>
      </w:pPr>
    </w:p>
    <w:p w:rsidR="00CF6F05" w:rsidRPr="004900A9" w:rsidRDefault="00CF6F05" w:rsidP="00E92D0B">
      <w:pPr>
        <w:suppressAutoHyphens w:val="0"/>
        <w:autoSpaceDE w:val="0"/>
        <w:autoSpaceDN w:val="0"/>
        <w:adjustRightInd w:val="0"/>
        <w:spacing w:line="360" w:lineRule="auto"/>
        <w:ind w:left="720"/>
        <w:jc w:val="both"/>
        <w:rPr>
          <w:lang w:eastAsia="en-US"/>
        </w:rPr>
      </w:pPr>
    </w:p>
    <w:p w:rsidR="00E92D0B" w:rsidRPr="00307F25" w:rsidRDefault="008232FA" w:rsidP="002871F1">
      <w:pPr>
        <w:suppressAutoHyphens w:val="0"/>
        <w:autoSpaceDE w:val="0"/>
        <w:autoSpaceDN w:val="0"/>
        <w:adjustRightInd w:val="0"/>
        <w:spacing w:line="360" w:lineRule="auto"/>
        <w:rPr>
          <w:b/>
          <w:lang w:eastAsia="en-US"/>
        </w:rPr>
      </w:pPr>
      <w:r>
        <w:rPr>
          <w:b/>
          <w:lang w:eastAsia="en-US"/>
        </w:rPr>
        <w:lastRenderedPageBreak/>
        <w:t>Code</w:t>
      </w:r>
    </w:p>
    <w:p w:rsidR="00E92D0B" w:rsidRPr="004900A9" w:rsidRDefault="00E92D0B" w:rsidP="00E92D0B">
      <w:pPr>
        <w:suppressAutoHyphens w:val="0"/>
        <w:autoSpaceDE w:val="0"/>
        <w:autoSpaceDN w:val="0"/>
        <w:adjustRightInd w:val="0"/>
        <w:spacing w:line="360" w:lineRule="auto"/>
        <w:jc w:val="both"/>
        <w:rPr>
          <w:lang w:eastAsia="en-US"/>
        </w:rPr>
      </w:pPr>
      <w:r w:rsidRPr="004900A9">
        <w:rPr>
          <w:lang w:eastAsia="en-US"/>
        </w:rPr>
        <w:t>When embarking on a change, we took a copy of the current code base on which to</w:t>
      </w:r>
    </w:p>
    <w:p w:rsidR="00E92D0B" w:rsidRPr="004900A9" w:rsidRDefault="00E92D0B" w:rsidP="00E92D0B">
      <w:pPr>
        <w:suppressAutoHyphens w:val="0"/>
        <w:autoSpaceDE w:val="0"/>
        <w:autoSpaceDN w:val="0"/>
        <w:adjustRightInd w:val="0"/>
        <w:spacing w:line="360" w:lineRule="auto"/>
        <w:jc w:val="both"/>
        <w:rPr>
          <w:lang w:eastAsia="en-US"/>
        </w:rPr>
      </w:pPr>
      <w:proofErr w:type="gramStart"/>
      <w:r w:rsidRPr="004900A9">
        <w:rPr>
          <w:lang w:eastAsia="en-US"/>
        </w:rPr>
        <w:t>work</w:t>
      </w:r>
      <w:proofErr w:type="gramEnd"/>
      <w:r w:rsidRPr="004900A9">
        <w:rPr>
          <w:lang w:eastAsia="en-US"/>
        </w:rPr>
        <w:t>. As other developers submit changed code to t</w:t>
      </w:r>
      <w:r>
        <w:rPr>
          <w:lang w:eastAsia="en-US"/>
        </w:rPr>
        <w:t>he source code repository, this</w:t>
      </w:r>
    </w:p>
    <w:p w:rsidR="00E92D0B" w:rsidRPr="004900A9" w:rsidRDefault="00E92D0B" w:rsidP="00E92D0B">
      <w:pPr>
        <w:suppressAutoHyphens w:val="0"/>
        <w:autoSpaceDE w:val="0"/>
        <w:autoSpaceDN w:val="0"/>
        <w:adjustRightInd w:val="0"/>
        <w:spacing w:line="360" w:lineRule="auto"/>
        <w:jc w:val="both"/>
        <w:rPr>
          <w:lang w:eastAsia="en-US"/>
        </w:rPr>
      </w:pPr>
      <w:proofErr w:type="gramStart"/>
      <w:r w:rsidRPr="004900A9">
        <w:rPr>
          <w:lang w:eastAsia="en-US"/>
        </w:rPr>
        <w:t>copy</w:t>
      </w:r>
      <w:proofErr w:type="gramEnd"/>
      <w:r w:rsidRPr="004900A9">
        <w:rPr>
          <w:lang w:eastAsia="en-US"/>
        </w:rPr>
        <w:t xml:space="preserve"> gradu</w:t>
      </w:r>
      <w:r>
        <w:rPr>
          <w:lang w:eastAsia="en-US"/>
        </w:rPr>
        <w:t>ally ceases to refl</w:t>
      </w:r>
      <w:r w:rsidRPr="004900A9">
        <w:rPr>
          <w:lang w:eastAsia="en-US"/>
        </w:rPr>
        <w:t>ect the repository code. Not only can the existing code</w:t>
      </w:r>
    </w:p>
    <w:p w:rsidR="00E92D0B" w:rsidRPr="004900A9" w:rsidRDefault="00E92D0B" w:rsidP="00E92D0B">
      <w:pPr>
        <w:suppressAutoHyphens w:val="0"/>
        <w:autoSpaceDE w:val="0"/>
        <w:autoSpaceDN w:val="0"/>
        <w:adjustRightInd w:val="0"/>
        <w:spacing w:line="360" w:lineRule="auto"/>
        <w:jc w:val="both"/>
        <w:rPr>
          <w:lang w:eastAsia="en-US"/>
        </w:rPr>
      </w:pPr>
      <w:proofErr w:type="gramStart"/>
      <w:r w:rsidRPr="004900A9">
        <w:rPr>
          <w:lang w:eastAsia="en-US"/>
        </w:rPr>
        <w:t>base</w:t>
      </w:r>
      <w:proofErr w:type="gramEnd"/>
      <w:r w:rsidRPr="004900A9">
        <w:rPr>
          <w:lang w:eastAsia="en-US"/>
        </w:rPr>
        <w:t xml:space="preserve"> change, but new code can be added as well as new libraries, and other resources</w:t>
      </w:r>
    </w:p>
    <w:p w:rsidR="00E92D0B" w:rsidRPr="004900A9" w:rsidRDefault="00E92D0B" w:rsidP="00E92D0B">
      <w:pPr>
        <w:suppressAutoHyphens w:val="0"/>
        <w:autoSpaceDE w:val="0"/>
        <w:autoSpaceDN w:val="0"/>
        <w:adjustRightInd w:val="0"/>
        <w:spacing w:line="360" w:lineRule="auto"/>
        <w:jc w:val="both"/>
        <w:rPr>
          <w:lang w:eastAsia="en-US"/>
        </w:rPr>
      </w:pPr>
      <w:proofErr w:type="gramStart"/>
      <w:r w:rsidRPr="004900A9">
        <w:rPr>
          <w:lang w:eastAsia="en-US"/>
        </w:rPr>
        <w:t>that</w:t>
      </w:r>
      <w:proofErr w:type="gramEnd"/>
      <w:r w:rsidRPr="004900A9">
        <w:rPr>
          <w:lang w:eastAsia="en-US"/>
        </w:rPr>
        <w:t xml:space="preserve"> create dependencies, and potential conflicts.</w:t>
      </w:r>
    </w:p>
    <w:p w:rsidR="00E92D0B" w:rsidRPr="004900A9" w:rsidRDefault="00E92D0B" w:rsidP="00E92D0B">
      <w:pPr>
        <w:suppressAutoHyphens w:val="0"/>
        <w:autoSpaceDE w:val="0"/>
        <w:autoSpaceDN w:val="0"/>
        <w:adjustRightInd w:val="0"/>
        <w:spacing w:line="360" w:lineRule="auto"/>
        <w:jc w:val="both"/>
        <w:rPr>
          <w:lang w:eastAsia="en-US"/>
        </w:rPr>
      </w:pPr>
      <w:r w:rsidRPr="004900A9">
        <w:rPr>
          <w:lang w:eastAsia="en-US"/>
        </w:rPr>
        <w:t>The longer a branch of code remains checked out, the gre</w:t>
      </w:r>
      <w:r>
        <w:rPr>
          <w:lang w:eastAsia="en-US"/>
        </w:rPr>
        <w:t>ater the risk of multiple integration confl</w:t>
      </w:r>
      <w:r w:rsidRPr="004900A9">
        <w:rPr>
          <w:lang w:eastAsia="en-US"/>
        </w:rPr>
        <w:t>icts and failures when the developer branc</w:t>
      </w:r>
      <w:r>
        <w:rPr>
          <w:lang w:eastAsia="en-US"/>
        </w:rPr>
        <w:t>h is reintegrated into the main</w:t>
      </w:r>
      <w:r w:rsidRPr="004900A9">
        <w:rPr>
          <w:lang w:eastAsia="en-US"/>
        </w:rPr>
        <w:t>line. When developers submit co</w:t>
      </w:r>
      <w:r>
        <w:rPr>
          <w:lang w:eastAsia="en-US"/>
        </w:rPr>
        <w:t>de to the repository they must fi</w:t>
      </w:r>
      <w:r w:rsidRPr="004900A9">
        <w:rPr>
          <w:lang w:eastAsia="en-US"/>
        </w:rPr>
        <w:t>rst update their code</w:t>
      </w:r>
      <w:r w:rsidR="00A12D63">
        <w:rPr>
          <w:lang w:eastAsia="en-US"/>
        </w:rPr>
        <w:t xml:space="preserve"> </w:t>
      </w:r>
      <w:r>
        <w:rPr>
          <w:lang w:eastAsia="en-US"/>
        </w:rPr>
        <w:t>to refl</w:t>
      </w:r>
      <w:r w:rsidRPr="004900A9">
        <w:rPr>
          <w:lang w:eastAsia="en-US"/>
        </w:rPr>
        <w:t>ect the changes in the repository since they took their copy. The more changes</w:t>
      </w:r>
    </w:p>
    <w:p w:rsidR="00E92D0B" w:rsidRPr="004900A9" w:rsidRDefault="00E92D0B" w:rsidP="00E92D0B">
      <w:pPr>
        <w:suppressAutoHyphens w:val="0"/>
        <w:autoSpaceDE w:val="0"/>
        <w:autoSpaceDN w:val="0"/>
        <w:adjustRightInd w:val="0"/>
        <w:spacing w:line="360" w:lineRule="auto"/>
        <w:jc w:val="both"/>
        <w:rPr>
          <w:lang w:eastAsia="en-US"/>
        </w:rPr>
      </w:pPr>
      <w:proofErr w:type="gramStart"/>
      <w:r w:rsidRPr="004900A9">
        <w:rPr>
          <w:lang w:eastAsia="en-US"/>
        </w:rPr>
        <w:t>the</w:t>
      </w:r>
      <w:proofErr w:type="gramEnd"/>
      <w:r w:rsidRPr="004900A9">
        <w:rPr>
          <w:lang w:eastAsia="en-US"/>
        </w:rPr>
        <w:t xml:space="preserve"> repository contains, the more work developers must do before submitting their</w:t>
      </w:r>
    </w:p>
    <w:p w:rsidR="00E92D0B" w:rsidRPr="004900A9" w:rsidRDefault="00E92D0B" w:rsidP="00E92D0B">
      <w:pPr>
        <w:suppressAutoHyphens w:val="0"/>
        <w:autoSpaceDE w:val="0"/>
        <w:autoSpaceDN w:val="0"/>
        <w:adjustRightInd w:val="0"/>
        <w:spacing w:line="360" w:lineRule="auto"/>
        <w:jc w:val="both"/>
        <w:rPr>
          <w:lang w:eastAsia="en-US"/>
        </w:rPr>
      </w:pPr>
      <w:proofErr w:type="gramStart"/>
      <w:r>
        <w:rPr>
          <w:lang w:eastAsia="en-US"/>
        </w:rPr>
        <w:t>own</w:t>
      </w:r>
      <w:proofErr w:type="gramEnd"/>
      <w:r>
        <w:rPr>
          <w:lang w:eastAsia="en-US"/>
        </w:rPr>
        <w:t xml:space="preserve"> changes. </w:t>
      </w:r>
      <w:r w:rsidRPr="004900A9">
        <w:rPr>
          <w:lang w:eastAsia="en-US"/>
        </w:rPr>
        <w:t>Eventually, the repository may become so different from</w:t>
      </w:r>
      <w:r>
        <w:rPr>
          <w:lang w:eastAsia="en-US"/>
        </w:rPr>
        <w:t xml:space="preserve"> the developers' baselines that </w:t>
      </w:r>
      <w:r w:rsidRPr="004900A9">
        <w:rPr>
          <w:lang w:eastAsia="en-US"/>
        </w:rPr>
        <w:t>they enter what is sometimes referred to as "merge hell", or "integration hell", where</w:t>
      </w:r>
      <w:r w:rsidR="00A12D63">
        <w:rPr>
          <w:lang w:eastAsia="en-US"/>
        </w:rPr>
        <w:t xml:space="preserve"> </w:t>
      </w:r>
      <w:r w:rsidRPr="004900A9">
        <w:rPr>
          <w:lang w:eastAsia="en-US"/>
        </w:rPr>
        <w:t>the time it takes to integrate exceeds the time it took to make their original changes.</w:t>
      </w:r>
      <w:r w:rsidR="00A12D63">
        <w:rPr>
          <w:lang w:eastAsia="en-US"/>
        </w:rPr>
        <w:t xml:space="preserve"> </w:t>
      </w:r>
      <w:r w:rsidRPr="004900A9">
        <w:rPr>
          <w:lang w:eastAsia="en-US"/>
        </w:rPr>
        <w:t>Continuous integration involves integrating early and often, so as to avoid the pitfalls</w:t>
      </w:r>
      <w:r w:rsidR="00A12D63">
        <w:rPr>
          <w:lang w:eastAsia="en-US"/>
        </w:rPr>
        <w:t xml:space="preserve"> </w:t>
      </w:r>
      <w:r w:rsidRPr="004900A9">
        <w:rPr>
          <w:lang w:eastAsia="en-US"/>
        </w:rPr>
        <w:t>of "integration hell". The practice aims to reduce rework and thus reduce cost and</w:t>
      </w:r>
    </w:p>
    <w:p w:rsidR="00E92D0B" w:rsidRPr="004900A9" w:rsidRDefault="00E92D0B" w:rsidP="00E92D0B">
      <w:pPr>
        <w:suppressAutoHyphens w:val="0"/>
        <w:autoSpaceDE w:val="0"/>
        <w:autoSpaceDN w:val="0"/>
        <w:adjustRightInd w:val="0"/>
        <w:spacing w:line="360" w:lineRule="auto"/>
        <w:jc w:val="both"/>
        <w:rPr>
          <w:lang w:eastAsia="en-US"/>
        </w:rPr>
      </w:pPr>
      <w:proofErr w:type="gramStart"/>
      <w:r>
        <w:rPr>
          <w:lang w:eastAsia="en-US"/>
        </w:rPr>
        <w:t>time</w:t>
      </w:r>
      <w:proofErr w:type="gramEnd"/>
      <w:r>
        <w:rPr>
          <w:lang w:eastAsia="en-US"/>
        </w:rPr>
        <w:t xml:space="preserve">. </w:t>
      </w:r>
      <w:r w:rsidRPr="004900A9">
        <w:rPr>
          <w:lang w:eastAsia="en-US"/>
        </w:rPr>
        <w:t xml:space="preserve">We used </w:t>
      </w:r>
      <w:proofErr w:type="spellStart"/>
      <w:r w:rsidRPr="004900A9">
        <w:rPr>
          <w:lang w:eastAsia="en-US"/>
        </w:rPr>
        <w:t>TortoiseSVN</w:t>
      </w:r>
      <w:proofErr w:type="spellEnd"/>
      <w:r w:rsidRPr="004900A9">
        <w:rPr>
          <w:lang w:eastAsia="en-US"/>
        </w:rPr>
        <w:t>, it is a free software released under the GNU General Public</w:t>
      </w:r>
    </w:p>
    <w:p w:rsidR="00E92D0B" w:rsidRPr="004900A9" w:rsidRDefault="00E92D0B" w:rsidP="00E92D0B">
      <w:pPr>
        <w:suppressAutoHyphens w:val="0"/>
        <w:autoSpaceDE w:val="0"/>
        <w:autoSpaceDN w:val="0"/>
        <w:adjustRightInd w:val="0"/>
        <w:spacing w:line="360" w:lineRule="auto"/>
        <w:jc w:val="both"/>
        <w:rPr>
          <w:lang w:eastAsia="en-US"/>
        </w:rPr>
      </w:pPr>
      <w:r>
        <w:rPr>
          <w:lang w:eastAsia="en-US"/>
        </w:rPr>
        <w:t xml:space="preserve">License.  </w:t>
      </w:r>
      <w:r w:rsidR="00A12D63">
        <w:rPr>
          <w:lang w:eastAsia="en-US"/>
        </w:rPr>
        <w:t xml:space="preserve"> </w:t>
      </w:r>
      <w:r w:rsidRPr="004900A9">
        <w:rPr>
          <w:lang w:eastAsia="en-US"/>
        </w:rPr>
        <w:t xml:space="preserve">After all the code is written and the other </w:t>
      </w:r>
      <w:proofErr w:type="spellStart"/>
      <w:r w:rsidRPr="004900A9">
        <w:rPr>
          <w:lang w:eastAsia="en-US"/>
        </w:rPr>
        <w:t>javascripts</w:t>
      </w:r>
      <w:proofErr w:type="spellEnd"/>
      <w:r w:rsidRPr="004900A9">
        <w:rPr>
          <w:lang w:eastAsia="en-US"/>
        </w:rPr>
        <w:t xml:space="preserve"> are edited to get the value</w:t>
      </w:r>
    </w:p>
    <w:p w:rsidR="00E92D0B" w:rsidRPr="004900A9" w:rsidRDefault="00E92D0B" w:rsidP="00E92D0B">
      <w:pPr>
        <w:suppressAutoHyphens w:val="0"/>
        <w:autoSpaceDE w:val="0"/>
        <w:autoSpaceDN w:val="0"/>
        <w:adjustRightInd w:val="0"/>
        <w:spacing w:line="360" w:lineRule="auto"/>
        <w:jc w:val="both"/>
        <w:rPr>
          <w:lang w:eastAsia="en-US"/>
        </w:rPr>
      </w:pPr>
      <w:proofErr w:type="gramStart"/>
      <w:r w:rsidRPr="004900A9">
        <w:rPr>
          <w:lang w:eastAsia="en-US"/>
        </w:rPr>
        <w:t>from</w:t>
      </w:r>
      <w:proofErr w:type="gramEnd"/>
      <w:r w:rsidRPr="004900A9">
        <w:rPr>
          <w:lang w:eastAsia="en-US"/>
        </w:rPr>
        <w:t xml:space="preserve"> the corresponding grid we do the following:</w:t>
      </w:r>
    </w:p>
    <w:p w:rsidR="00E92D0B" w:rsidRDefault="00E92D0B" w:rsidP="00E92D0B">
      <w:pPr>
        <w:suppressAutoHyphens w:val="0"/>
        <w:autoSpaceDE w:val="0"/>
        <w:autoSpaceDN w:val="0"/>
        <w:adjustRightInd w:val="0"/>
        <w:spacing w:line="360" w:lineRule="auto"/>
        <w:jc w:val="both"/>
        <w:rPr>
          <w:lang w:eastAsia="en-US"/>
        </w:rPr>
      </w:pPr>
      <w:r>
        <w:rPr>
          <w:lang w:eastAsia="en-US"/>
        </w:rPr>
        <w:t>confi</w:t>
      </w:r>
      <w:r w:rsidRPr="004900A9">
        <w:rPr>
          <w:lang w:eastAsia="en-US"/>
        </w:rPr>
        <w:t>g.js: contains all the paths for the used libraries.</w:t>
      </w:r>
    </w:p>
    <w:p w:rsidR="002871F1" w:rsidRPr="004900A9" w:rsidRDefault="002871F1" w:rsidP="00E92D0B">
      <w:pPr>
        <w:suppressAutoHyphens w:val="0"/>
        <w:autoSpaceDE w:val="0"/>
        <w:autoSpaceDN w:val="0"/>
        <w:adjustRightInd w:val="0"/>
        <w:spacing w:line="360" w:lineRule="auto"/>
        <w:jc w:val="both"/>
        <w:rPr>
          <w:lang w:eastAsia="en-US"/>
        </w:rPr>
      </w:pPr>
    </w:p>
    <w:p w:rsidR="00E92D0B" w:rsidRPr="001824D2" w:rsidRDefault="00E92D0B" w:rsidP="002871F1">
      <w:pPr>
        <w:suppressAutoHyphens w:val="0"/>
        <w:autoSpaceDE w:val="0"/>
        <w:autoSpaceDN w:val="0"/>
        <w:adjustRightInd w:val="0"/>
        <w:spacing w:line="360" w:lineRule="auto"/>
        <w:rPr>
          <w:b/>
          <w:lang w:eastAsia="en-US"/>
        </w:rPr>
      </w:pPr>
      <w:r w:rsidRPr="001824D2">
        <w:rPr>
          <w:b/>
          <w:lang w:eastAsia="en-US"/>
        </w:rPr>
        <w:t>Define block:</w:t>
      </w:r>
    </w:p>
    <w:p w:rsidR="00E92D0B" w:rsidRDefault="00E92D0B" w:rsidP="00E92D0B">
      <w:pPr>
        <w:suppressAutoHyphens w:val="0"/>
        <w:autoSpaceDE w:val="0"/>
        <w:autoSpaceDN w:val="0"/>
        <w:adjustRightInd w:val="0"/>
        <w:spacing w:line="360" w:lineRule="auto"/>
        <w:jc w:val="both"/>
        <w:rPr>
          <w:lang w:eastAsia="en-US"/>
        </w:rPr>
      </w:pPr>
      <w:r w:rsidRPr="004900A9">
        <w:rPr>
          <w:lang w:eastAsia="en-US"/>
        </w:rPr>
        <w:t>It defines a well-scoped object that avoids polluting t</w:t>
      </w:r>
      <w:r>
        <w:rPr>
          <w:lang w:eastAsia="en-US"/>
        </w:rPr>
        <w:t>he global namespace. It can ex</w:t>
      </w:r>
      <w:r w:rsidRPr="004900A9">
        <w:rPr>
          <w:lang w:eastAsia="en-US"/>
        </w:rPr>
        <w:t>plicitly list its dependencies and get a handle on thos</w:t>
      </w:r>
      <w:r>
        <w:rPr>
          <w:lang w:eastAsia="en-US"/>
        </w:rPr>
        <w:t xml:space="preserve">e dependencies without needing </w:t>
      </w:r>
      <w:r w:rsidRPr="004900A9">
        <w:rPr>
          <w:lang w:eastAsia="en-US"/>
        </w:rPr>
        <w:t>to refer to global objects, but instead receive the d</w:t>
      </w:r>
      <w:r>
        <w:rPr>
          <w:lang w:eastAsia="en-US"/>
        </w:rPr>
        <w:t xml:space="preserve">ependencies as arguments to the </w:t>
      </w:r>
      <w:r w:rsidRPr="004900A9">
        <w:rPr>
          <w:lang w:eastAsia="en-US"/>
        </w:rPr>
        <w:t xml:space="preserve">function that defines the module. The </w:t>
      </w:r>
      <w:proofErr w:type="spellStart"/>
      <w:r w:rsidRPr="004900A9">
        <w:rPr>
          <w:lang w:eastAsia="en-US"/>
        </w:rPr>
        <w:t>RequireJS</w:t>
      </w:r>
      <w:proofErr w:type="spellEnd"/>
      <w:r w:rsidRPr="004900A9">
        <w:rPr>
          <w:lang w:eastAsia="en-US"/>
        </w:rPr>
        <w:t xml:space="preserve"> synta</w:t>
      </w:r>
      <w:r>
        <w:rPr>
          <w:lang w:eastAsia="en-US"/>
        </w:rPr>
        <w:t xml:space="preserve">x for modules allows them to be </w:t>
      </w:r>
      <w:r w:rsidRPr="004900A9">
        <w:rPr>
          <w:lang w:eastAsia="en-US"/>
        </w:rPr>
        <w:t>loaded as fast as possible, even out of order, but eval</w:t>
      </w:r>
      <w:r>
        <w:rPr>
          <w:lang w:eastAsia="en-US"/>
        </w:rPr>
        <w:t xml:space="preserve">uated in the correct dependency </w:t>
      </w:r>
      <w:r w:rsidRPr="004900A9">
        <w:rPr>
          <w:lang w:eastAsia="en-US"/>
        </w:rPr>
        <w:t>order, and since global variables are not created, it mak</w:t>
      </w:r>
      <w:r>
        <w:rPr>
          <w:lang w:eastAsia="en-US"/>
        </w:rPr>
        <w:t xml:space="preserve">es it possible to load multiple </w:t>
      </w:r>
      <w:r w:rsidRPr="004900A9">
        <w:rPr>
          <w:lang w:eastAsia="en-US"/>
        </w:rPr>
        <w:t>versions of a module in a page.</w:t>
      </w:r>
    </w:p>
    <w:p w:rsidR="00E92D0B" w:rsidRDefault="00E92D0B" w:rsidP="00E92D0B">
      <w:pPr>
        <w:suppressAutoHyphens w:val="0"/>
        <w:autoSpaceDE w:val="0"/>
        <w:autoSpaceDN w:val="0"/>
        <w:adjustRightInd w:val="0"/>
        <w:spacing w:line="360" w:lineRule="auto"/>
        <w:jc w:val="both"/>
        <w:rPr>
          <w:lang w:eastAsia="en-US"/>
        </w:rPr>
      </w:pPr>
    </w:p>
    <w:p w:rsidR="00CF6F05" w:rsidRPr="004900A9" w:rsidRDefault="00CF6F05" w:rsidP="00E92D0B">
      <w:pPr>
        <w:suppressAutoHyphens w:val="0"/>
        <w:autoSpaceDE w:val="0"/>
        <w:autoSpaceDN w:val="0"/>
        <w:adjustRightInd w:val="0"/>
        <w:spacing w:line="360" w:lineRule="auto"/>
        <w:jc w:val="both"/>
        <w:rPr>
          <w:lang w:eastAsia="en-US"/>
        </w:rPr>
      </w:pPr>
    </w:p>
    <w:p w:rsidR="00E92D0B" w:rsidRPr="004900A9" w:rsidRDefault="00E92D0B" w:rsidP="00E92D0B">
      <w:pPr>
        <w:suppressAutoHyphens w:val="0"/>
        <w:autoSpaceDE w:val="0"/>
        <w:autoSpaceDN w:val="0"/>
        <w:adjustRightInd w:val="0"/>
        <w:spacing w:line="360" w:lineRule="auto"/>
        <w:jc w:val="both"/>
        <w:rPr>
          <w:lang w:eastAsia="en-US"/>
        </w:rPr>
      </w:pPr>
      <w:proofErr w:type="gramStart"/>
      <w:r w:rsidRPr="004900A9">
        <w:rPr>
          <w:lang w:eastAsia="en-US"/>
        </w:rPr>
        <w:lastRenderedPageBreak/>
        <w:t>define(</w:t>
      </w:r>
      <w:proofErr w:type="gramEnd"/>
      <w:r w:rsidRPr="004900A9">
        <w:rPr>
          <w:lang w:eastAsia="en-US"/>
        </w:rPr>
        <w:t xml:space="preserve">[lib1, lib2, </w:t>
      </w:r>
      <w:r>
        <w:rPr>
          <w:lang w:eastAsia="en-US"/>
        </w:rPr>
        <w:t>…</w:t>
      </w:r>
      <w:r w:rsidRPr="004900A9">
        <w:rPr>
          <w:lang w:eastAsia="en-US"/>
        </w:rPr>
        <w:t xml:space="preserve"> , </w:t>
      </w:r>
      <w:proofErr w:type="spellStart"/>
      <w:r w:rsidRPr="004900A9">
        <w:rPr>
          <w:lang w:eastAsia="en-US"/>
        </w:rPr>
        <w:t>libn</w:t>
      </w:r>
      <w:proofErr w:type="spellEnd"/>
      <w:r w:rsidRPr="004900A9">
        <w:rPr>
          <w:lang w:eastAsia="en-US"/>
        </w:rPr>
        <w:t xml:space="preserve"> /*(listed in </w:t>
      </w:r>
      <w:proofErr w:type="spellStart"/>
      <w:r w:rsidRPr="004900A9">
        <w:rPr>
          <w:lang w:eastAsia="en-US"/>
        </w:rPr>
        <w:t>config</w:t>
      </w:r>
      <w:proofErr w:type="spellEnd"/>
      <w:r w:rsidRPr="004900A9">
        <w:rPr>
          <w:lang w:eastAsia="en-US"/>
        </w:rPr>
        <w:t>)*/ ], function(obj1</w:t>
      </w:r>
      <w:r>
        <w:rPr>
          <w:lang w:eastAsia="en-US"/>
        </w:rPr>
        <w:t>,</w:t>
      </w:r>
      <w:r w:rsidRPr="004900A9">
        <w:rPr>
          <w:lang w:eastAsia="en-US"/>
        </w:rPr>
        <w:t xml:space="preserve">obj2, </w:t>
      </w:r>
      <w:r>
        <w:rPr>
          <w:lang w:eastAsia="en-US"/>
        </w:rPr>
        <w:t>…</w:t>
      </w:r>
      <w:r w:rsidRPr="004900A9">
        <w:rPr>
          <w:lang w:eastAsia="en-US"/>
        </w:rPr>
        <w:t xml:space="preserve">, </w:t>
      </w:r>
      <w:proofErr w:type="spellStart"/>
      <w:r w:rsidRPr="004900A9">
        <w:rPr>
          <w:lang w:eastAsia="en-US"/>
        </w:rPr>
        <w:t>objn</w:t>
      </w:r>
      <w:proofErr w:type="spellEnd"/>
      <w:r w:rsidRPr="004900A9">
        <w:rPr>
          <w:lang w:eastAsia="en-US"/>
        </w:rPr>
        <w:t>){</w:t>
      </w:r>
    </w:p>
    <w:p w:rsidR="00E92D0B" w:rsidRPr="004900A9" w:rsidRDefault="00E92D0B" w:rsidP="00E92D0B">
      <w:pPr>
        <w:suppressAutoHyphens w:val="0"/>
        <w:autoSpaceDE w:val="0"/>
        <w:autoSpaceDN w:val="0"/>
        <w:adjustRightInd w:val="0"/>
        <w:spacing w:line="360" w:lineRule="auto"/>
        <w:jc w:val="both"/>
        <w:rPr>
          <w:lang w:eastAsia="en-US"/>
        </w:rPr>
      </w:pPr>
      <w:r w:rsidRPr="004900A9">
        <w:rPr>
          <w:lang w:eastAsia="en-US"/>
        </w:rPr>
        <w:t xml:space="preserve">Code to make the grid changes </w:t>
      </w:r>
      <w:r>
        <w:rPr>
          <w:lang w:eastAsia="en-US"/>
        </w:rPr>
        <w:t xml:space="preserve">visible instantaneously visible </w:t>
      </w:r>
      <w:r w:rsidRPr="004900A9">
        <w:rPr>
          <w:lang w:eastAsia="en-US"/>
        </w:rPr>
        <w:t>using knockout;</w:t>
      </w:r>
    </w:p>
    <w:p w:rsidR="00E92D0B" w:rsidRPr="004900A9" w:rsidRDefault="00E92D0B" w:rsidP="00E92D0B">
      <w:pPr>
        <w:suppressAutoHyphens w:val="0"/>
        <w:autoSpaceDE w:val="0"/>
        <w:autoSpaceDN w:val="0"/>
        <w:adjustRightInd w:val="0"/>
        <w:spacing w:line="360" w:lineRule="auto"/>
        <w:jc w:val="both"/>
        <w:rPr>
          <w:lang w:eastAsia="en-US"/>
        </w:rPr>
      </w:pPr>
      <w:r w:rsidRPr="004900A9">
        <w:rPr>
          <w:lang w:eastAsia="en-US"/>
        </w:rPr>
        <w:t>Once a grid is configured, it</w:t>
      </w:r>
      <w:r>
        <w:rPr>
          <w:lang w:eastAsia="en-US"/>
        </w:rPr>
        <w:t xml:space="preserve"> must be loaded with data. This </w:t>
      </w:r>
      <w:r w:rsidRPr="004900A9">
        <w:rPr>
          <w:lang w:eastAsia="en-US"/>
        </w:rPr>
        <w:t>can be done by statically linking to</w:t>
      </w:r>
      <w:r>
        <w:rPr>
          <w:lang w:eastAsia="en-US"/>
        </w:rPr>
        <w:t xml:space="preserve"> an existing JSON file, passing </w:t>
      </w:r>
      <w:r w:rsidRPr="004900A9">
        <w:rPr>
          <w:lang w:eastAsia="en-US"/>
        </w:rPr>
        <w:t>in dynamically generated JSON, or by calling a REST service that</w:t>
      </w:r>
    </w:p>
    <w:p w:rsidR="00E92D0B" w:rsidRPr="004900A9" w:rsidRDefault="00E92D0B" w:rsidP="00E92D0B">
      <w:pPr>
        <w:suppressAutoHyphens w:val="0"/>
        <w:autoSpaceDE w:val="0"/>
        <w:autoSpaceDN w:val="0"/>
        <w:adjustRightInd w:val="0"/>
        <w:spacing w:line="360" w:lineRule="auto"/>
        <w:jc w:val="both"/>
        <w:rPr>
          <w:lang w:eastAsia="en-US"/>
        </w:rPr>
      </w:pPr>
      <w:proofErr w:type="gramStart"/>
      <w:r w:rsidRPr="004900A9">
        <w:rPr>
          <w:lang w:eastAsia="en-US"/>
        </w:rPr>
        <w:t>provides</w:t>
      </w:r>
      <w:proofErr w:type="gramEnd"/>
      <w:r w:rsidRPr="004900A9">
        <w:rPr>
          <w:lang w:eastAsia="en-US"/>
        </w:rPr>
        <w:t xml:space="preserve"> JSON;</w:t>
      </w:r>
    </w:p>
    <w:p w:rsidR="00E92D0B" w:rsidRPr="004900A9" w:rsidRDefault="00E92D0B" w:rsidP="00E92D0B">
      <w:pPr>
        <w:suppressAutoHyphens w:val="0"/>
        <w:autoSpaceDE w:val="0"/>
        <w:autoSpaceDN w:val="0"/>
        <w:adjustRightInd w:val="0"/>
        <w:spacing w:line="360" w:lineRule="auto"/>
        <w:jc w:val="both"/>
        <w:rPr>
          <w:lang w:eastAsia="en-US"/>
        </w:rPr>
      </w:pPr>
      <w:r w:rsidRPr="004900A9">
        <w:rPr>
          <w:lang w:eastAsia="en-US"/>
        </w:rPr>
        <w:t>Event handlers like link clicks, updated and all;</w:t>
      </w:r>
    </w:p>
    <w:p w:rsidR="00E92D0B" w:rsidRPr="004900A9" w:rsidRDefault="00E92D0B" w:rsidP="00E92D0B">
      <w:pPr>
        <w:suppressAutoHyphens w:val="0"/>
        <w:autoSpaceDE w:val="0"/>
        <w:autoSpaceDN w:val="0"/>
        <w:adjustRightInd w:val="0"/>
        <w:spacing w:line="360" w:lineRule="auto"/>
        <w:jc w:val="both"/>
        <w:rPr>
          <w:lang w:eastAsia="en-US"/>
        </w:rPr>
      </w:pPr>
      <w:r w:rsidRPr="004900A9">
        <w:rPr>
          <w:lang w:eastAsia="en-US"/>
        </w:rPr>
        <w:t>Returns the object;</w:t>
      </w:r>
    </w:p>
    <w:p w:rsidR="00E92D0B" w:rsidRDefault="00E92D0B" w:rsidP="00E92D0B">
      <w:pPr>
        <w:suppressAutoHyphens w:val="0"/>
        <w:autoSpaceDE w:val="0"/>
        <w:autoSpaceDN w:val="0"/>
        <w:adjustRightInd w:val="0"/>
        <w:spacing w:line="360" w:lineRule="auto"/>
        <w:jc w:val="both"/>
        <w:rPr>
          <w:lang w:eastAsia="en-US"/>
        </w:rPr>
      </w:pPr>
      <w:r w:rsidRPr="004900A9">
        <w:rPr>
          <w:lang w:eastAsia="en-US"/>
        </w:rPr>
        <w:t>})</w:t>
      </w:r>
    </w:p>
    <w:p w:rsidR="00E92D0B" w:rsidRPr="004900A9" w:rsidRDefault="00E92D0B" w:rsidP="00E92D0B">
      <w:pPr>
        <w:suppressAutoHyphens w:val="0"/>
        <w:autoSpaceDE w:val="0"/>
        <w:autoSpaceDN w:val="0"/>
        <w:adjustRightInd w:val="0"/>
        <w:spacing w:line="360" w:lineRule="auto"/>
        <w:jc w:val="both"/>
        <w:rPr>
          <w:lang w:eastAsia="en-US"/>
        </w:rPr>
      </w:pPr>
    </w:p>
    <w:p w:rsidR="00E92D0B" w:rsidRDefault="00E92D0B" w:rsidP="002871F1">
      <w:pPr>
        <w:suppressAutoHyphens w:val="0"/>
        <w:autoSpaceDE w:val="0"/>
        <w:autoSpaceDN w:val="0"/>
        <w:adjustRightInd w:val="0"/>
        <w:spacing w:line="360" w:lineRule="auto"/>
        <w:rPr>
          <w:b/>
          <w:lang w:eastAsia="en-US"/>
        </w:rPr>
      </w:pPr>
      <w:r w:rsidRPr="001824D2">
        <w:rPr>
          <w:b/>
          <w:lang w:eastAsia="en-US"/>
        </w:rPr>
        <w:t>Require block:</w:t>
      </w:r>
    </w:p>
    <w:p w:rsidR="00E92D0B" w:rsidRPr="001824D2" w:rsidRDefault="00E92D0B" w:rsidP="006141A3">
      <w:pPr>
        <w:suppressAutoHyphens w:val="0"/>
        <w:autoSpaceDE w:val="0"/>
        <w:autoSpaceDN w:val="0"/>
        <w:adjustRightInd w:val="0"/>
        <w:spacing w:line="360" w:lineRule="auto"/>
        <w:jc w:val="both"/>
        <w:rPr>
          <w:b/>
          <w:lang w:eastAsia="en-US"/>
        </w:rPr>
      </w:pPr>
    </w:p>
    <w:p w:rsidR="00E92D0B" w:rsidRPr="004900A9" w:rsidRDefault="00E92D0B" w:rsidP="006141A3">
      <w:pPr>
        <w:suppressAutoHyphens w:val="0"/>
        <w:autoSpaceDE w:val="0"/>
        <w:autoSpaceDN w:val="0"/>
        <w:adjustRightInd w:val="0"/>
        <w:spacing w:line="360" w:lineRule="auto"/>
        <w:jc w:val="both"/>
        <w:rPr>
          <w:lang w:eastAsia="en-US"/>
        </w:rPr>
      </w:pPr>
      <w:r>
        <w:rPr>
          <w:lang w:eastAsia="en-US"/>
        </w:rPr>
        <w:t>Uses the defi</w:t>
      </w:r>
      <w:r w:rsidRPr="004900A9">
        <w:rPr>
          <w:lang w:eastAsia="en-US"/>
        </w:rPr>
        <w:t>ne block.</w:t>
      </w:r>
    </w:p>
    <w:p w:rsidR="00E92D0B" w:rsidRPr="004900A9" w:rsidRDefault="00E92D0B" w:rsidP="006141A3">
      <w:pPr>
        <w:suppressAutoHyphens w:val="0"/>
        <w:autoSpaceDE w:val="0"/>
        <w:autoSpaceDN w:val="0"/>
        <w:adjustRightInd w:val="0"/>
        <w:spacing w:line="360" w:lineRule="auto"/>
        <w:jc w:val="both"/>
        <w:rPr>
          <w:lang w:eastAsia="en-US"/>
        </w:rPr>
      </w:pPr>
      <w:proofErr w:type="gramStart"/>
      <w:r w:rsidRPr="004900A9">
        <w:rPr>
          <w:lang w:eastAsia="en-US"/>
        </w:rPr>
        <w:t>require(</w:t>
      </w:r>
      <w:proofErr w:type="gramEnd"/>
      <w:r w:rsidRPr="004900A9">
        <w:rPr>
          <w:lang w:eastAsia="en-US"/>
        </w:rPr>
        <w:t>[knockout and the above one], functions(</w:t>
      </w:r>
      <w:proofErr w:type="spellStart"/>
      <w:r w:rsidRPr="004900A9">
        <w:rPr>
          <w:lang w:eastAsia="en-US"/>
        </w:rPr>
        <w:t>ko</w:t>
      </w:r>
      <w:proofErr w:type="spellEnd"/>
      <w:r w:rsidRPr="004900A9">
        <w:rPr>
          <w:lang w:eastAsia="en-US"/>
        </w:rPr>
        <w:t>, loader) {</w:t>
      </w:r>
    </w:p>
    <w:p w:rsidR="00E92D0B" w:rsidRPr="004900A9" w:rsidRDefault="00E92D0B" w:rsidP="006141A3">
      <w:pPr>
        <w:suppressAutoHyphens w:val="0"/>
        <w:autoSpaceDE w:val="0"/>
        <w:autoSpaceDN w:val="0"/>
        <w:adjustRightInd w:val="0"/>
        <w:spacing w:line="360" w:lineRule="auto"/>
        <w:jc w:val="both"/>
        <w:rPr>
          <w:lang w:eastAsia="en-US"/>
        </w:rPr>
      </w:pPr>
      <w:proofErr w:type="gramStart"/>
      <w:r w:rsidRPr="004900A9">
        <w:rPr>
          <w:lang w:eastAsia="en-US"/>
        </w:rPr>
        <w:t>bindings</w:t>
      </w:r>
      <w:proofErr w:type="gramEnd"/>
      <w:r w:rsidRPr="004900A9">
        <w:rPr>
          <w:lang w:eastAsia="en-US"/>
        </w:rPr>
        <w:t xml:space="preserve"> are applied;</w:t>
      </w:r>
    </w:p>
    <w:p w:rsidR="00E92D0B" w:rsidRPr="004900A9" w:rsidRDefault="00E92D0B" w:rsidP="006141A3">
      <w:pPr>
        <w:suppressAutoHyphens w:val="0"/>
        <w:autoSpaceDE w:val="0"/>
        <w:autoSpaceDN w:val="0"/>
        <w:adjustRightInd w:val="0"/>
        <w:spacing w:line="360" w:lineRule="auto"/>
        <w:jc w:val="both"/>
        <w:rPr>
          <w:lang w:eastAsia="en-US"/>
        </w:rPr>
      </w:pPr>
      <w:proofErr w:type="gramStart"/>
      <w:r w:rsidRPr="004900A9">
        <w:rPr>
          <w:lang w:eastAsia="en-US"/>
        </w:rPr>
        <w:t>data</w:t>
      </w:r>
      <w:proofErr w:type="gramEnd"/>
      <w:r w:rsidRPr="004900A9">
        <w:rPr>
          <w:lang w:eastAsia="en-US"/>
        </w:rPr>
        <w:t xml:space="preserve"> is loaded;</w:t>
      </w:r>
    </w:p>
    <w:p w:rsidR="00E92D0B" w:rsidRDefault="00E92D0B" w:rsidP="006141A3">
      <w:pPr>
        <w:suppressAutoHyphens w:val="0"/>
        <w:autoSpaceDE w:val="0"/>
        <w:autoSpaceDN w:val="0"/>
        <w:adjustRightInd w:val="0"/>
        <w:spacing w:line="360" w:lineRule="auto"/>
        <w:jc w:val="both"/>
        <w:rPr>
          <w:lang w:eastAsia="en-US"/>
        </w:rPr>
      </w:pPr>
      <w:r w:rsidRPr="004900A9">
        <w:rPr>
          <w:lang w:eastAsia="en-US"/>
        </w:rPr>
        <w:t>})</w:t>
      </w:r>
    </w:p>
    <w:p w:rsidR="00E92D0B" w:rsidRPr="004900A9" w:rsidRDefault="00E92D0B" w:rsidP="006141A3">
      <w:pPr>
        <w:suppressAutoHyphens w:val="0"/>
        <w:autoSpaceDE w:val="0"/>
        <w:autoSpaceDN w:val="0"/>
        <w:adjustRightInd w:val="0"/>
        <w:spacing w:line="360" w:lineRule="auto"/>
        <w:jc w:val="both"/>
        <w:rPr>
          <w:lang w:eastAsia="en-US"/>
        </w:rPr>
      </w:pPr>
    </w:p>
    <w:p w:rsidR="00FB0180" w:rsidRDefault="008232FA" w:rsidP="002871F1">
      <w:pPr>
        <w:suppressAutoHyphens w:val="0"/>
        <w:autoSpaceDE w:val="0"/>
        <w:autoSpaceDN w:val="0"/>
        <w:adjustRightInd w:val="0"/>
        <w:spacing w:line="360" w:lineRule="auto"/>
        <w:rPr>
          <w:b/>
          <w:lang w:eastAsia="en-US"/>
        </w:rPr>
      </w:pPr>
      <w:r>
        <w:rPr>
          <w:b/>
          <w:lang w:eastAsia="en-US"/>
        </w:rPr>
        <w:t>6.1.2</w:t>
      </w:r>
      <w:r w:rsidR="00AD4061">
        <w:rPr>
          <w:b/>
          <w:lang w:eastAsia="en-US"/>
        </w:rPr>
        <w:t xml:space="preserve"> Build</w:t>
      </w:r>
    </w:p>
    <w:p w:rsidR="00E92D0B" w:rsidRPr="004900A9" w:rsidRDefault="00E92D0B" w:rsidP="006141A3">
      <w:pPr>
        <w:suppressAutoHyphens w:val="0"/>
        <w:autoSpaceDE w:val="0"/>
        <w:autoSpaceDN w:val="0"/>
        <w:adjustRightInd w:val="0"/>
        <w:spacing w:line="360" w:lineRule="auto"/>
        <w:jc w:val="both"/>
        <w:rPr>
          <w:lang w:eastAsia="en-US"/>
        </w:rPr>
      </w:pPr>
      <w:r w:rsidRPr="004900A9">
        <w:rPr>
          <w:lang w:eastAsia="en-US"/>
        </w:rPr>
        <w:t>There is a number of steps required to transform the source</w:t>
      </w:r>
    </w:p>
    <w:p w:rsidR="00E92D0B" w:rsidRPr="004900A9" w:rsidRDefault="00E92D0B" w:rsidP="006141A3">
      <w:pPr>
        <w:suppressAutoHyphens w:val="0"/>
        <w:autoSpaceDE w:val="0"/>
        <w:autoSpaceDN w:val="0"/>
        <w:adjustRightInd w:val="0"/>
        <w:spacing w:line="360" w:lineRule="auto"/>
        <w:jc w:val="both"/>
        <w:rPr>
          <w:lang w:eastAsia="en-US"/>
        </w:rPr>
      </w:pPr>
      <w:proofErr w:type="gramStart"/>
      <w:r w:rsidRPr="004900A9">
        <w:rPr>
          <w:lang w:eastAsia="en-US"/>
        </w:rPr>
        <w:t>into</w:t>
      </w:r>
      <w:proofErr w:type="gramEnd"/>
      <w:r w:rsidRPr="004900A9">
        <w:rPr>
          <w:lang w:eastAsia="en-US"/>
        </w:rPr>
        <w:t xml:space="preserve"> a deployable and useable software solution. The following is a hypothetical build</w:t>
      </w:r>
    </w:p>
    <w:p w:rsidR="00E92D0B" w:rsidRPr="004900A9" w:rsidRDefault="00E92D0B" w:rsidP="006141A3">
      <w:pPr>
        <w:suppressAutoHyphens w:val="0"/>
        <w:autoSpaceDE w:val="0"/>
        <w:autoSpaceDN w:val="0"/>
        <w:adjustRightInd w:val="0"/>
        <w:spacing w:line="360" w:lineRule="auto"/>
        <w:jc w:val="both"/>
        <w:rPr>
          <w:lang w:eastAsia="en-US"/>
        </w:rPr>
      </w:pPr>
      <w:proofErr w:type="gramStart"/>
      <w:r w:rsidRPr="004900A9">
        <w:rPr>
          <w:lang w:eastAsia="en-US"/>
        </w:rPr>
        <w:t>process</w:t>
      </w:r>
      <w:proofErr w:type="gramEnd"/>
      <w:r w:rsidRPr="004900A9">
        <w:rPr>
          <w:lang w:eastAsia="en-US"/>
        </w:rPr>
        <w:t xml:space="preserve"> you might use with a simple software system</w:t>
      </w:r>
    </w:p>
    <w:p w:rsidR="00E92D0B" w:rsidRPr="004900A9" w:rsidRDefault="00E92D0B" w:rsidP="006141A3">
      <w:pPr>
        <w:pStyle w:val="ListParagraph"/>
        <w:numPr>
          <w:ilvl w:val="0"/>
          <w:numId w:val="31"/>
        </w:numPr>
        <w:suppressAutoHyphens w:val="0"/>
        <w:autoSpaceDE w:val="0"/>
        <w:autoSpaceDN w:val="0"/>
        <w:adjustRightInd w:val="0"/>
        <w:spacing w:line="360" w:lineRule="auto"/>
        <w:jc w:val="both"/>
        <w:rPr>
          <w:lang w:eastAsia="en-US"/>
        </w:rPr>
      </w:pPr>
      <w:r w:rsidRPr="004900A9">
        <w:rPr>
          <w:lang w:eastAsia="en-US"/>
        </w:rPr>
        <w:t>Get the source. You may need to download or fetch the source from a source code</w:t>
      </w:r>
    </w:p>
    <w:p w:rsidR="00897E2F" w:rsidRDefault="00E92D0B" w:rsidP="006141A3">
      <w:pPr>
        <w:pStyle w:val="ListParagraph"/>
        <w:numPr>
          <w:ilvl w:val="0"/>
          <w:numId w:val="31"/>
        </w:numPr>
        <w:suppressAutoHyphens w:val="0"/>
        <w:autoSpaceDE w:val="0"/>
        <w:autoSpaceDN w:val="0"/>
        <w:adjustRightInd w:val="0"/>
        <w:spacing w:line="360" w:lineRule="auto"/>
        <w:jc w:val="both"/>
        <w:rPr>
          <w:lang w:eastAsia="en-US"/>
        </w:rPr>
      </w:pPr>
      <w:proofErr w:type="gramStart"/>
      <w:r w:rsidRPr="004900A9">
        <w:rPr>
          <w:lang w:eastAsia="en-US"/>
        </w:rPr>
        <w:t>repository</w:t>
      </w:r>
      <w:proofErr w:type="gramEnd"/>
      <w:r w:rsidRPr="004900A9">
        <w:rPr>
          <w:lang w:eastAsia="en-US"/>
        </w:rPr>
        <w:t>. For this, you might need to know the tag or version of the source code you</w:t>
      </w:r>
      <w:r w:rsidR="006141A3">
        <w:rPr>
          <w:lang w:eastAsia="en-US"/>
        </w:rPr>
        <w:t xml:space="preserve"> </w:t>
      </w:r>
      <w:r w:rsidRPr="004900A9">
        <w:rPr>
          <w:lang w:eastAsia="en-US"/>
        </w:rPr>
        <w:t>want to build</w:t>
      </w:r>
      <w:r w:rsidR="00897E2F">
        <w:rPr>
          <w:lang w:eastAsia="en-US"/>
        </w:rPr>
        <w:t>.</w:t>
      </w:r>
    </w:p>
    <w:p w:rsidR="00E92D0B" w:rsidRPr="004900A9" w:rsidRDefault="00E92D0B" w:rsidP="00897E2F">
      <w:pPr>
        <w:pStyle w:val="ListParagraph"/>
        <w:numPr>
          <w:ilvl w:val="0"/>
          <w:numId w:val="31"/>
        </w:numPr>
        <w:suppressAutoHyphens w:val="0"/>
        <w:autoSpaceDE w:val="0"/>
        <w:autoSpaceDN w:val="0"/>
        <w:adjustRightInd w:val="0"/>
        <w:spacing w:line="360" w:lineRule="auto"/>
        <w:jc w:val="both"/>
        <w:rPr>
          <w:lang w:eastAsia="en-US"/>
        </w:rPr>
      </w:pPr>
      <w:r w:rsidRPr="004900A9">
        <w:rPr>
          <w:lang w:eastAsia="en-US"/>
        </w:rPr>
        <w:t xml:space="preserve">Prepare a build area. </w:t>
      </w:r>
    </w:p>
    <w:p w:rsidR="00E92D0B" w:rsidRPr="004900A9" w:rsidRDefault="00E92D0B" w:rsidP="006141A3">
      <w:pPr>
        <w:pStyle w:val="ListParagraph"/>
        <w:numPr>
          <w:ilvl w:val="0"/>
          <w:numId w:val="31"/>
        </w:numPr>
        <w:suppressAutoHyphens w:val="0"/>
        <w:autoSpaceDE w:val="0"/>
        <w:autoSpaceDN w:val="0"/>
        <w:adjustRightInd w:val="0"/>
        <w:spacing w:line="360" w:lineRule="auto"/>
        <w:jc w:val="both"/>
        <w:rPr>
          <w:lang w:eastAsia="en-US"/>
        </w:rPr>
      </w:pPr>
      <w:r>
        <w:rPr>
          <w:lang w:eastAsia="en-US"/>
        </w:rPr>
        <w:t>Confi</w:t>
      </w:r>
      <w:r w:rsidRPr="004900A9">
        <w:rPr>
          <w:lang w:eastAsia="en-US"/>
        </w:rPr>
        <w:t>gure the build. In this step, you will determine what optional components can</w:t>
      </w:r>
      <w:r w:rsidR="006141A3">
        <w:rPr>
          <w:lang w:eastAsia="en-US"/>
        </w:rPr>
        <w:t xml:space="preserve"> </w:t>
      </w:r>
      <w:r w:rsidRPr="004900A9">
        <w:rPr>
          <w:lang w:eastAsia="en-US"/>
        </w:rPr>
        <w:t xml:space="preserve">be built based on the current environment. You might want to set build </w:t>
      </w:r>
      <w:proofErr w:type="gramStart"/>
      <w:r w:rsidRPr="004900A9">
        <w:rPr>
          <w:lang w:eastAsia="en-US"/>
        </w:rPr>
        <w:t xml:space="preserve">numbers </w:t>
      </w:r>
      <w:r w:rsidR="00897E2F">
        <w:rPr>
          <w:lang w:eastAsia="en-US"/>
        </w:rPr>
        <w:t xml:space="preserve"> </w:t>
      </w:r>
      <w:r w:rsidRPr="004900A9">
        <w:rPr>
          <w:lang w:eastAsia="en-US"/>
        </w:rPr>
        <w:t>and</w:t>
      </w:r>
      <w:proofErr w:type="gramEnd"/>
      <w:r w:rsidR="006141A3">
        <w:rPr>
          <w:lang w:eastAsia="en-US"/>
        </w:rPr>
        <w:t xml:space="preserve"> </w:t>
      </w:r>
      <w:r w:rsidRPr="004900A9">
        <w:rPr>
          <w:lang w:eastAsia="en-US"/>
        </w:rPr>
        <w:t>version numbers to be included in the build.</w:t>
      </w:r>
    </w:p>
    <w:p w:rsidR="00E92D0B" w:rsidRPr="004900A9" w:rsidRDefault="00E92D0B" w:rsidP="00897E2F">
      <w:pPr>
        <w:pStyle w:val="ListParagraph"/>
        <w:numPr>
          <w:ilvl w:val="0"/>
          <w:numId w:val="31"/>
        </w:numPr>
        <w:suppressAutoHyphens w:val="0"/>
        <w:autoSpaceDE w:val="0"/>
        <w:autoSpaceDN w:val="0"/>
        <w:adjustRightInd w:val="0"/>
        <w:spacing w:line="360" w:lineRule="auto"/>
        <w:jc w:val="both"/>
        <w:rPr>
          <w:lang w:eastAsia="en-US"/>
        </w:rPr>
      </w:pPr>
      <w:r w:rsidRPr="004900A9">
        <w:rPr>
          <w:lang w:eastAsia="en-US"/>
        </w:rPr>
        <w:t xml:space="preserve">Validate the source code. </w:t>
      </w:r>
    </w:p>
    <w:p w:rsidR="00E92D0B" w:rsidRPr="004900A9" w:rsidRDefault="00E92D0B" w:rsidP="006141A3">
      <w:pPr>
        <w:pStyle w:val="ListParagraph"/>
        <w:numPr>
          <w:ilvl w:val="0"/>
          <w:numId w:val="31"/>
        </w:numPr>
        <w:suppressAutoHyphens w:val="0"/>
        <w:autoSpaceDE w:val="0"/>
        <w:autoSpaceDN w:val="0"/>
        <w:adjustRightInd w:val="0"/>
        <w:spacing w:line="360" w:lineRule="auto"/>
        <w:jc w:val="both"/>
        <w:rPr>
          <w:lang w:eastAsia="en-US"/>
        </w:rPr>
      </w:pPr>
      <w:r w:rsidRPr="004900A9">
        <w:rPr>
          <w:lang w:eastAsia="en-US"/>
        </w:rPr>
        <w:t>Compile the source code</w:t>
      </w:r>
    </w:p>
    <w:p w:rsidR="00E92D0B" w:rsidRPr="004900A9" w:rsidRDefault="00E92D0B" w:rsidP="006141A3">
      <w:pPr>
        <w:pStyle w:val="ListParagraph"/>
        <w:numPr>
          <w:ilvl w:val="0"/>
          <w:numId w:val="31"/>
        </w:numPr>
        <w:suppressAutoHyphens w:val="0"/>
        <w:autoSpaceDE w:val="0"/>
        <w:autoSpaceDN w:val="0"/>
        <w:adjustRightInd w:val="0"/>
        <w:spacing w:line="360" w:lineRule="auto"/>
        <w:jc w:val="both"/>
        <w:rPr>
          <w:lang w:eastAsia="en-US"/>
        </w:rPr>
      </w:pPr>
      <w:r w:rsidRPr="004900A9">
        <w:rPr>
          <w:lang w:eastAsia="en-US"/>
        </w:rPr>
        <w:lastRenderedPageBreak/>
        <w:t>Build the compiled code into libraries potentially including non-code resources such</w:t>
      </w:r>
      <w:r w:rsidR="006141A3">
        <w:rPr>
          <w:lang w:eastAsia="en-US"/>
        </w:rPr>
        <w:t xml:space="preserve"> </w:t>
      </w:r>
      <w:r w:rsidRPr="004900A9">
        <w:rPr>
          <w:lang w:eastAsia="en-US"/>
        </w:rPr>
        <w:t>a</w:t>
      </w:r>
      <w:r>
        <w:rPr>
          <w:lang w:eastAsia="en-US"/>
        </w:rPr>
        <w:t>s properties, images and sound fi</w:t>
      </w:r>
      <w:r w:rsidRPr="004900A9">
        <w:rPr>
          <w:lang w:eastAsia="en-US"/>
        </w:rPr>
        <w:t>les.</w:t>
      </w:r>
    </w:p>
    <w:p w:rsidR="00E92D0B" w:rsidRPr="004900A9" w:rsidRDefault="00E92D0B" w:rsidP="006141A3">
      <w:pPr>
        <w:pStyle w:val="ListParagraph"/>
        <w:numPr>
          <w:ilvl w:val="0"/>
          <w:numId w:val="31"/>
        </w:numPr>
        <w:suppressAutoHyphens w:val="0"/>
        <w:autoSpaceDE w:val="0"/>
        <w:autoSpaceDN w:val="0"/>
        <w:adjustRightInd w:val="0"/>
        <w:spacing w:line="360" w:lineRule="auto"/>
        <w:jc w:val="both"/>
        <w:rPr>
          <w:lang w:eastAsia="en-US"/>
        </w:rPr>
      </w:pPr>
      <w:r w:rsidRPr="004900A9">
        <w:rPr>
          <w:lang w:eastAsia="en-US"/>
        </w:rPr>
        <w:t>Run the system's tests to validate the build.</w:t>
      </w:r>
    </w:p>
    <w:p w:rsidR="00E92D0B" w:rsidRPr="004900A9" w:rsidRDefault="00E92D0B" w:rsidP="006141A3">
      <w:pPr>
        <w:pStyle w:val="ListParagraph"/>
        <w:numPr>
          <w:ilvl w:val="0"/>
          <w:numId w:val="31"/>
        </w:numPr>
        <w:suppressAutoHyphens w:val="0"/>
        <w:autoSpaceDE w:val="0"/>
        <w:autoSpaceDN w:val="0"/>
        <w:adjustRightInd w:val="0"/>
        <w:spacing w:line="360" w:lineRule="auto"/>
        <w:jc w:val="both"/>
        <w:rPr>
          <w:lang w:eastAsia="en-US"/>
        </w:rPr>
      </w:pPr>
      <w:r w:rsidRPr="004900A9">
        <w:rPr>
          <w:lang w:eastAsia="en-US"/>
        </w:rPr>
        <w:t xml:space="preserve">Build the documentation for the software. This </w:t>
      </w:r>
      <w:r>
        <w:rPr>
          <w:lang w:eastAsia="en-US"/>
        </w:rPr>
        <w:t>may range from something as sim</w:t>
      </w:r>
      <w:r w:rsidRPr="004900A9">
        <w:rPr>
          <w:lang w:eastAsia="en-US"/>
        </w:rPr>
        <w:t>ple as colle</w:t>
      </w:r>
      <w:r>
        <w:rPr>
          <w:lang w:eastAsia="en-US"/>
        </w:rPr>
        <w:t>cting text fi</w:t>
      </w:r>
      <w:r w:rsidRPr="004900A9">
        <w:rPr>
          <w:lang w:eastAsia="en-US"/>
        </w:rPr>
        <w:t>les up to processing content through some form of publishing</w:t>
      </w:r>
      <w:r>
        <w:rPr>
          <w:lang w:eastAsia="en-US"/>
        </w:rPr>
        <w:t xml:space="preserve"> </w:t>
      </w:r>
      <w:r w:rsidRPr="004900A9">
        <w:rPr>
          <w:lang w:eastAsia="en-US"/>
        </w:rPr>
        <w:t>system to pr</w:t>
      </w:r>
      <w:r>
        <w:rPr>
          <w:lang w:eastAsia="en-US"/>
        </w:rPr>
        <w:t>oduce the documentation in its fi</w:t>
      </w:r>
      <w:r w:rsidRPr="004900A9">
        <w:rPr>
          <w:lang w:eastAsia="en-US"/>
        </w:rPr>
        <w:t>nal form.</w:t>
      </w:r>
    </w:p>
    <w:p w:rsidR="00E92D0B" w:rsidRDefault="00E92D0B" w:rsidP="006141A3">
      <w:pPr>
        <w:pStyle w:val="ListParagraph"/>
        <w:numPr>
          <w:ilvl w:val="0"/>
          <w:numId w:val="31"/>
        </w:numPr>
        <w:suppressAutoHyphens w:val="0"/>
        <w:autoSpaceDE w:val="0"/>
        <w:autoSpaceDN w:val="0"/>
        <w:adjustRightInd w:val="0"/>
        <w:spacing w:line="360" w:lineRule="auto"/>
        <w:jc w:val="both"/>
        <w:rPr>
          <w:lang w:eastAsia="en-US"/>
        </w:rPr>
      </w:pPr>
      <w:r w:rsidRPr="004900A9">
        <w:rPr>
          <w:lang w:eastAsia="en-US"/>
        </w:rPr>
        <w:t xml:space="preserve">Package up all of the components of the software _ code, resources, images, </w:t>
      </w:r>
    </w:p>
    <w:p w:rsidR="00E92D0B" w:rsidRPr="004900A9" w:rsidRDefault="006141A3" w:rsidP="006141A3">
      <w:pPr>
        <w:suppressAutoHyphens w:val="0"/>
        <w:autoSpaceDE w:val="0"/>
        <w:autoSpaceDN w:val="0"/>
        <w:adjustRightInd w:val="0"/>
        <w:spacing w:line="360" w:lineRule="auto"/>
        <w:jc w:val="both"/>
        <w:rPr>
          <w:lang w:eastAsia="en-US"/>
        </w:rPr>
      </w:pPr>
      <w:r>
        <w:rPr>
          <w:lang w:eastAsia="en-US"/>
        </w:rPr>
        <w:t xml:space="preserve">          </w:t>
      </w:r>
      <w:proofErr w:type="gramStart"/>
      <w:r w:rsidR="00E92D0B">
        <w:rPr>
          <w:lang w:eastAsia="en-US"/>
        </w:rPr>
        <w:t>doc</w:t>
      </w:r>
      <w:r w:rsidR="00E92D0B" w:rsidRPr="004900A9">
        <w:rPr>
          <w:lang w:eastAsia="en-US"/>
        </w:rPr>
        <w:t>umentation</w:t>
      </w:r>
      <w:proofErr w:type="gramEnd"/>
      <w:r w:rsidR="00E92D0B" w:rsidRPr="004900A9">
        <w:rPr>
          <w:lang w:eastAsia="en-US"/>
        </w:rPr>
        <w:t xml:space="preserve">, etc. _ into a deployable package. You might need to produce </w:t>
      </w:r>
    </w:p>
    <w:p w:rsidR="00E92D0B" w:rsidRPr="004900A9" w:rsidRDefault="00104D00" w:rsidP="00104D00">
      <w:pPr>
        <w:suppressAutoHyphens w:val="0"/>
        <w:autoSpaceDE w:val="0"/>
        <w:autoSpaceDN w:val="0"/>
        <w:adjustRightInd w:val="0"/>
        <w:spacing w:line="360" w:lineRule="auto"/>
        <w:jc w:val="both"/>
        <w:rPr>
          <w:lang w:eastAsia="en-US"/>
        </w:rPr>
      </w:pPr>
      <w:r>
        <w:rPr>
          <w:lang w:eastAsia="en-US"/>
        </w:rPr>
        <w:t xml:space="preserve">          </w:t>
      </w:r>
      <w:proofErr w:type="gramStart"/>
      <w:r w:rsidR="006141A3">
        <w:rPr>
          <w:lang w:eastAsia="en-US"/>
        </w:rPr>
        <w:t>several</w:t>
      </w:r>
      <w:proofErr w:type="gramEnd"/>
      <w:r w:rsidR="006141A3">
        <w:rPr>
          <w:lang w:eastAsia="en-US"/>
        </w:rPr>
        <w:t xml:space="preserve"> </w:t>
      </w:r>
      <w:r w:rsidR="00E92D0B">
        <w:rPr>
          <w:lang w:eastAsia="en-US"/>
        </w:rPr>
        <w:t>packages in different formats for diff</w:t>
      </w:r>
      <w:r w:rsidR="00E92D0B" w:rsidRPr="004900A9">
        <w:rPr>
          <w:lang w:eastAsia="en-US"/>
        </w:rPr>
        <w:t>erent target users.</w:t>
      </w:r>
    </w:p>
    <w:p w:rsidR="00E92D0B" w:rsidRDefault="00E92D0B" w:rsidP="006141A3">
      <w:pPr>
        <w:pStyle w:val="ListParagraph"/>
        <w:numPr>
          <w:ilvl w:val="0"/>
          <w:numId w:val="31"/>
        </w:numPr>
        <w:suppressAutoHyphens w:val="0"/>
        <w:autoSpaceDE w:val="0"/>
        <w:autoSpaceDN w:val="0"/>
        <w:adjustRightInd w:val="0"/>
        <w:spacing w:line="360" w:lineRule="auto"/>
        <w:jc w:val="both"/>
        <w:rPr>
          <w:lang w:eastAsia="en-US"/>
        </w:rPr>
      </w:pPr>
      <w:r w:rsidRPr="004900A9">
        <w:rPr>
          <w:lang w:eastAsia="en-US"/>
        </w:rPr>
        <w:t>Deploy the software to some standard location for use or distribution.</w:t>
      </w:r>
      <w:r w:rsidR="006141A3">
        <w:rPr>
          <w:lang w:eastAsia="en-US"/>
        </w:rPr>
        <w:t xml:space="preserve">          </w:t>
      </w:r>
    </w:p>
    <w:p w:rsidR="002B59A8" w:rsidRPr="00A12C6B" w:rsidRDefault="002B59A8" w:rsidP="002B59A8">
      <w:pPr>
        <w:pStyle w:val="ListParagraph"/>
        <w:suppressAutoHyphens w:val="0"/>
        <w:autoSpaceDE w:val="0"/>
        <w:autoSpaceDN w:val="0"/>
        <w:adjustRightInd w:val="0"/>
        <w:spacing w:line="360" w:lineRule="auto"/>
        <w:jc w:val="both"/>
        <w:rPr>
          <w:lang w:eastAsia="en-US"/>
        </w:rPr>
      </w:pPr>
    </w:p>
    <w:p w:rsidR="00E92D0B" w:rsidRDefault="008232FA" w:rsidP="002871F1">
      <w:pPr>
        <w:suppressAutoHyphens w:val="0"/>
        <w:spacing w:before="100" w:beforeAutospacing="1" w:after="100" w:afterAutospacing="1" w:line="360" w:lineRule="auto"/>
        <w:rPr>
          <w:b/>
        </w:rPr>
      </w:pPr>
      <w:r>
        <w:rPr>
          <w:b/>
        </w:rPr>
        <w:t xml:space="preserve">6.2 </w:t>
      </w:r>
      <w:r w:rsidR="000957E0">
        <w:rPr>
          <w:b/>
        </w:rPr>
        <w:t>BUG FIXES</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5500"/>
        <w:gridCol w:w="1984"/>
      </w:tblGrid>
      <w:tr w:rsidR="00E92D0B" w:rsidRPr="00404726" w:rsidTr="00D45C16">
        <w:tc>
          <w:tcPr>
            <w:tcW w:w="1696" w:type="dxa"/>
            <w:shd w:val="clear" w:color="auto" w:fill="auto"/>
          </w:tcPr>
          <w:p w:rsidR="00E92D0B" w:rsidRPr="00404726" w:rsidRDefault="001E1DAA" w:rsidP="009B30B9">
            <w:pPr>
              <w:suppressAutoHyphens w:val="0"/>
              <w:spacing w:before="100" w:beforeAutospacing="1" w:after="100" w:afterAutospacing="1" w:line="360" w:lineRule="auto"/>
              <w:jc w:val="both"/>
              <w:rPr>
                <w:b/>
              </w:rPr>
            </w:pPr>
            <w:r>
              <w:rPr>
                <w:b/>
              </w:rPr>
              <w:t xml:space="preserve">     </w:t>
            </w:r>
            <w:r w:rsidR="00E92D0B" w:rsidRPr="00404726">
              <w:rPr>
                <w:b/>
              </w:rPr>
              <w:t xml:space="preserve"> BUG ID</w:t>
            </w:r>
          </w:p>
        </w:tc>
        <w:tc>
          <w:tcPr>
            <w:tcW w:w="5500" w:type="dxa"/>
            <w:shd w:val="clear" w:color="auto" w:fill="auto"/>
          </w:tcPr>
          <w:p w:rsidR="00E92D0B" w:rsidRPr="00404726" w:rsidRDefault="00E92D0B" w:rsidP="009B30B9">
            <w:pPr>
              <w:suppressAutoHyphens w:val="0"/>
              <w:spacing w:before="100" w:beforeAutospacing="1" w:after="100" w:afterAutospacing="1" w:line="360" w:lineRule="auto"/>
              <w:jc w:val="both"/>
              <w:rPr>
                <w:b/>
              </w:rPr>
            </w:pPr>
            <w:r w:rsidRPr="00404726">
              <w:rPr>
                <w:b/>
              </w:rPr>
              <w:t xml:space="preserve">                ISSUE</w:t>
            </w:r>
          </w:p>
        </w:tc>
        <w:tc>
          <w:tcPr>
            <w:tcW w:w="1984" w:type="dxa"/>
            <w:shd w:val="clear" w:color="auto" w:fill="auto"/>
          </w:tcPr>
          <w:p w:rsidR="00E92D0B" w:rsidRPr="00404726" w:rsidRDefault="001E1DAA" w:rsidP="009B30B9">
            <w:pPr>
              <w:suppressAutoHyphens w:val="0"/>
              <w:spacing w:before="100" w:beforeAutospacing="1" w:after="100" w:afterAutospacing="1" w:line="360" w:lineRule="auto"/>
              <w:jc w:val="both"/>
              <w:rPr>
                <w:b/>
              </w:rPr>
            </w:pPr>
            <w:r>
              <w:rPr>
                <w:b/>
              </w:rPr>
              <w:t xml:space="preserve">   </w:t>
            </w:r>
            <w:r w:rsidR="00E92D0B" w:rsidRPr="00404726">
              <w:rPr>
                <w:b/>
              </w:rPr>
              <w:t>STATUS</w:t>
            </w:r>
          </w:p>
        </w:tc>
      </w:tr>
      <w:tr w:rsidR="00E92D0B" w:rsidRPr="00404726" w:rsidTr="00D45C16">
        <w:tc>
          <w:tcPr>
            <w:tcW w:w="1696" w:type="dxa"/>
            <w:shd w:val="clear" w:color="auto" w:fill="auto"/>
          </w:tcPr>
          <w:p w:rsidR="00E92D0B" w:rsidRPr="00F51968" w:rsidRDefault="00E92D0B" w:rsidP="009B30B9">
            <w:pPr>
              <w:suppressAutoHyphens w:val="0"/>
              <w:spacing w:before="100" w:beforeAutospacing="1" w:after="100" w:afterAutospacing="1" w:line="360" w:lineRule="auto"/>
              <w:jc w:val="both"/>
            </w:pPr>
            <w:r w:rsidRPr="00404726">
              <w:rPr>
                <w:b/>
              </w:rPr>
              <w:t xml:space="preserve">               </w:t>
            </w:r>
            <w:r>
              <w:t>1</w:t>
            </w:r>
          </w:p>
        </w:tc>
        <w:tc>
          <w:tcPr>
            <w:tcW w:w="5500" w:type="dxa"/>
            <w:shd w:val="clear" w:color="auto" w:fill="auto"/>
          </w:tcPr>
          <w:p w:rsidR="00E92D0B" w:rsidRPr="00F51968" w:rsidRDefault="00E92D0B" w:rsidP="009B30B9">
            <w:pPr>
              <w:suppressAutoHyphens w:val="0"/>
              <w:spacing w:before="100" w:beforeAutospacing="1" w:after="100" w:afterAutospacing="1" w:line="360" w:lineRule="auto"/>
              <w:jc w:val="both"/>
            </w:pPr>
            <w:r>
              <w:t>Version is displayed as 14.0.4 instead of 14.0.5</w:t>
            </w:r>
          </w:p>
        </w:tc>
        <w:tc>
          <w:tcPr>
            <w:tcW w:w="1984" w:type="dxa"/>
            <w:shd w:val="clear" w:color="auto" w:fill="auto"/>
          </w:tcPr>
          <w:p w:rsidR="00E92D0B" w:rsidRPr="00F51968" w:rsidRDefault="00E92D0B" w:rsidP="009B30B9">
            <w:pPr>
              <w:suppressAutoHyphens w:val="0"/>
              <w:spacing w:before="100" w:beforeAutospacing="1" w:after="100" w:afterAutospacing="1" w:line="360" w:lineRule="auto"/>
              <w:jc w:val="both"/>
            </w:pPr>
            <w:r w:rsidRPr="00F51968">
              <w:t>Corrected</w:t>
            </w:r>
          </w:p>
        </w:tc>
      </w:tr>
      <w:tr w:rsidR="00E92D0B" w:rsidRPr="00404726" w:rsidTr="00D45C16">
        <w:tc>
          <w:tcPr>
            <w:tcW w:w="1696" w:type="dxa"/>
            <w:shd w:val="clear" w:color="auto" w:fill="auto"/>
          </w:tcPr>
          <w:p w:rsidR="00E92D0B" w:rsidRPr="00F51968" w:rsidRDefault="00E92D0B" w:rsidP="009B30B9">
            <w:pPr>
              <w:suppressAutoHyphens w:val="0"/>
              <w:spacing w:before="100" w:beforeAutospacing="1" w:after="100" w:afterAutospacing="1" w:line="360" w:lineRule="auto"/>
              <w:jc w:val="both"/>
            </w:pPr>
            <w:r>
              <w:t xml:space="preserve">               2</w:t>
            </w:r>
          </w:p>
        </w:tc>
        <w:tc>
          <w:tcPr>
            <w:tcW w:w="5500" w:type="dxa"/>
            <w:shd w:val="clear" w:color="auto" w:fill="auto"/>
          </w:tcPr>
          <w:p w:rsidR="00E92D0B" w:rsidRPr="007341B0" w:rsidRDefault="00E92D0B" w:rsidP="009B30B9">
            <w:pPr>
              <w:suppressAutoHyphens w:val="0"/>
              <w:spacing w:before="100" w:beforeAutospacing="1" w:after="100" w:afterAutospacing="1" w:line="360" w:lineRule="auto"/>
              <w:jc w:val="both"/>
            </w:pPr>
            <w:r>
              <w:t xml:space="preserve">The application wasn’t successfully running </w:t>
            </w:r>
          </w:p>
        </w:tc>
        <w:tc>
          <w:tcPr>
            <w:tcW w:w="1984" w:type="dxa"/>
            <w:shd w:val="clear" w:color="auto" w:fill="auto"/>
          </w:tcPr>
          <w:p w:rsidR="00E92D0B" w:rsidRPr="007341B0" w:rsidRDefault="00E92D0B" w:rsidP="009B30B9">
            <w:pPr>
              <w:suppressAutoHyphens w:val="0"/>
              <w:spacing w:before="100" w:beforeAutospacing="1" w:after="100" w:afterAutospacing="1" w:line="360" w:lineRule="auto"/>
              <w:jc w:val="both"/>
            </w:pPr>
            <w:r w:rsidRPr="007341B0">
              <w:t>Corrected</w:t>
            </w:r>
          </w:p>
        </w:tc>
      </w:tr>
      <w:tr w:rsidR="00E92D0B" w:rsidRPr="00404726" w:rsidTr="00D45C16">
        <w:tc>
          <w:tcPr>
            <w:tcW w:w="1696" w:type="dxa"/>
            <w:shd w:val="clear" w:color="auto" w:fill="auto"/>
          </w:tcPr>
          <w:p w:rsidR="00E92D0B" w:rsidRDefault="00E92D0B" w:rsidP="009B30B9">
            <w:pPr>
              <w:suppressAutoHyphens w:val="0"/>
              <w:spacing w:before="100" w:beforeAutospacing="1" w:after="100" w:afterAutospacing="1" w:line="360" w:lineRule="auto"/>
              <w:jc w:val="both"/>
            </w:pPr>
            <w:r>
              <w:t xml:space="preserve">               3</w:t>
            </w:r>
          </w:p>
        </w:tc>
        <w:tc>
          <w:tcPr>
            <w:tcW w:w="5500" w:type="dxa"/>
            <w:shd w:val="clear" w:color="auto" w:fill="auto"/>
          </w:tcPr>
          <w:p w:rsidR="00E92D0B" w:rsidRDefault="00E92D0B" w:rsidP="009B30B9">
            <w:pPr>
              <w:suppressAutoHyphens w:val="0"/>
              <w:spacing w:before="100" w:beforeAutospacing="1" w:after="100" w:afterAutospacing="1" w:line="360" w:lineRule="auto"/>
              <w:jc w:val="both"/>
            </w:pPr>
            <w:r>
              <w:t>&amp;</w:t>
            </w:r>
            <w:proofErr w:type="spellStart"/>
            <w:r>
              <w:t>gt</w:t>
            </w:r>
            <w:proofErr w:type="spellEnd"/>
            <w:r>
              <w:t>; is appearing instead of  &gt; in a table</w:t>
            </w:r>
          </w:p>
        </w:tc>
        <w:tc>
          <w:tcPr>
            <w:tcW w:w="1984" w:type="dxa"/>
            <w:shd w:val="clear" w:color="auto" w:fill="auto"/>
          </w:tcPr>
          <w:p w:rsidR="00E92D0B" w:rsidRPr="007341B0" w:rsidRDefault="00E92D0B" w:rsidP="009B30B9">
            <w:pPr>
              <w:suppressAutoHyphens w:val="0"/>
              <w:spacing w:before="100" w:beforeAutospacing="1" w:after="100" w:afterAutospacing="1" w:line="360" w:lineRule="auto"/>
              <w:jc w:val="both"/>
            </w:pPr>
            <w:r>
              <w:t>Corrected</w:t>
            </w:r>
          </w:p>
        </w:tc>
      </w:tr>
      <w:tr w:rsidR="00E92D0B" w:rsidRPr="00404726" w:rsidTr="00D45C16">
        <w:tc>
          <w:tcPr>
            <w:tcW w:w="1696" w:type="dxa"/>
            <w:shd w:val="clear" w:color="auto" w:fill="auto"/>
          </w:tcPr>
          <w:p w:rsidR="00E92D0B" w:rsidRDefault="00E92D0B" w:rsidP="009B30B9">
            <w:pPr>
              <w:suppressAutoHyphens w:val="0"/>
              <w:spacing w:before="100" w:beforeAutospacing="1" w:after="100" w:afterAutospacing="1" w:line="360" w:lineRule="auto"/>
              <w:jc w:val="both"/>
            </w:pPr>
            <w:r>
              <w:t xml:space="preserve">               4</w:t>
            </w:r>
          </w:p>
        </w:tc>
        <w:tc>
          <w:tcPr>
            <w:tcW w:w="5500" w:type="dxa"/>
            <w:shd w:val="clear" w:color="auto" w:fill="auto"/>
          </w:tcPr>
          <w:p w:rsidR="00E92D0B" w:rsidRDefault="00E92D0B" w:rsidP="009B30B9">
            <w:pPr>
              <w:suppressAutoHyphens w:val="0"/>
              <w:spacing w:before="100" w:beforeAutospacing="1" w:after="100" w:afterAutospacing="1" w:line="360" w:lineRule="auto"/>
              <w:jc w:val="both"/>
            </w:pPr>
            <w:r>
              <w:t>Scroll  is half visible when the grid is in filter mode</w:t>
            </w:r>
          </w:p>
        </w:tc>
        <w:tc>
          <w:tcPr>
            <w:tcW w:w="1984" w:type="dxa"/>
            <w:shd w:val="clear" w:color="auto" w:fill="auto"/>
          </w:tcPr>
          <w:p w:rsidR="00E92D0B" w:rsidRPr="007341B0" w:rsidRDefault="00E92D0B" w:rsidP="009B30B9">
            <w:pPr>
              <w:suppressAutoHyphens w:val="0"/>
              <w:spacing w:before="100" w:beforeAutospacing="1" w:after="100" w:afterAutospacing="1" w:line="360" w:lineRule="auto"/>
              <w:jc w:val="both"/>
            </w:pPr>
            <w:r>
              <w:t>Corrected</w:t>
            </w:r>
          </w:p>
        </w:tc>
      </w:tr>
      <w:tr w:rsidR="002871F1" w:rsidRPr="00404726" w:rsidTr="00D45C16">
        <w:tc>
          <w:tcPr>
            <w:tcW w:w="1696" w:type="dxa"/>
            <w:shd w:val="clear" w:color="auto" w:fill="auto"/>
          </w:tcPr>
          <w:p w:rsidR="002871F1" w:rsidRDefault="002871F1" w:rsidP="009B30B9">
            <w:pPr>
              <w:suppressAutoHyphens w:val="0"/>
              <w:spacing w:before="100" w:beforeAutospacing="1" w:after="100" w:afterAutospacing="1" w:line="360" w:lineRule="auto"/>
              <w:jc w:val="both"/>
            </w:pPr>
            <w:r>
              <w:t xml:space="preserve">               5</w:t>
            </w:r>
          </w:p>
        </w:tc>
        <w:tc>
          <w:tcPr>
            <w:tcW w:w="5500" w:type="dxa"/>
            <w:shd w:val="clear" w:color="auto" w:fill="auto"/>
          </w:tcPr>
          <w:p w:rsidR="002871F1" w:rsidRDefault="00F245F4" w:rsidP="009B30B9">
            <w:pPr>
              <w:suppressAutoHyphens w:val="0"/>
              <w:spacing w:before="100" w:beforeAutospacing="1" w:after="100" w:afterAutospacing="1" w:line="360" w:lineRule="auto"/>
              <w:jc w:val="both"/>
            </w:pPr>
            <w:r>
              <w:t>Last checkbox is not getting selected</w:t>
            </w:r>
          </w:p>
        </w:tc>
        <w:tc>
          <w:tcPr>
            <w:tcW w:w="1984" w:type="dxa"/>
            <w:shd w:val="clear" w:color="auto" w:fill="auto"/>
          </w:tcPr>
          <w:p w:rsidR="002871F1" w:rsidRDefault="00F245F4" w:rsidP="009B30B9">
            <w:pPr>
              <w:suppressAutoHyphens w:val="0"/>
              <w:spacing w:before="100" w:beforeAutospacing="1" w:after="100" w:afterAutospacing="1" w:line="360" w:lineRule="auto"/>
              <w:jc w:val="both"/>
            </w:pPr>
            <w:r>
              <w:t>Corrected</w:t>
            </w:r>
          </w:p>
        </w:tc>
      </w:tr>
      <w:tr w:rsidR="002871F1" w:rsidRPr="00404726" w:rsidTr="00D45C16">
        <w:tc>
          <w:tcPr>
            <w:tcW w:w="1696" w:type="dxa"/>
            <w:shd w:val="clear" w:color="auto" w:fill="auto"/>
          </w:tcPr>
          <w:p w:rsidR="002871F1" w:rsidRDefault="00C760A0" w:rsidP="009B30B9">
            <w:pPr>
              <w:suppressAutoHyphens w:val="0"/>
              <w:spacing w:before="100" w:beforeAutospacing="1" w:after="100" w:afterAutospacing="1" w:line="360" w:lineRule="auto"/>
              <w:jc w:val="both"/>
            </w:pPr>
            <w:r>
              <w:t xml:space="preserve">               6</w:t>
            </w:r>
          </w:p>
        </w:tc>
        <w:tc>
          <w:tcPr>
            <w:tcW w:w="5500" w:type="dxa"/>
            <w:shd w:val="clear" w:color="auto" w:fill="auto"/>
          </w:tcPr>
          <w:p w:rsidR="002871F1" w:rsidRDefault="00C760A0" w:rsidP="009B30B9">
            <w:pPr>
              <w:suppressAutoHyphens w:val="0"/>
              <w:spacing w:before="100" w:beforeAutospacing="1" w:after="100" w:afterAutospacing="1" w:line="360" w:lineRule="auto"/>
              <w:jc w:val="both"/>
            </w:pPr>
            <w:r>
              <w:t>Secondary window dialogs are not resizing</w:t>
            </w:r>
          </w:p>
        </w:tc>
        <w:tc>
          <w:tcPr>
            <w:tcW w:w="1984" w:type="dxa"/>
            <w:shd w:val="clear" w:color="auto" w:fill="auto"/>
          </w:tcPr>
          <w:p w:rsidR="002871F1" w:rsidRDefault="00C760A0" w:rsidP="009B30B9">
            <w:pPr>
              <w:suppressAutoHyphens w:val="0"/>
              <w:spacing w:before="100" w:beforeAutospacing="1" w:after="100" w:afterAutospacing="1" w:line="360" w:lineRule="auto"/>
              <w:jc w:val="both"/>
            </w:pPr>
            <w:r>
              <w:t>Partially corrected</w:t>
            </w:r>
          </w:p>
        </w:tc>
      </w:tr>
      <w:tr w:rsidR="002871F1" w:rsidRPr="00404726" w:rsidTr="00D45C16">
        <w:tc>
          <w:tcPr>
            <w:tcW w:w="1696" w:type="dxa"/>
            <w:shd w:val="clear" w:color="auto" w:fill="auto"/>
          </w:tcPr>
          <w:p w:rsidR="002871F1" w:rsidRDefault="00C760A0" w:rsidP="009B30B9">
            <w:pPr>
              <w:suppressAutoHyphens w:val="0"/>
              <w:spacing w:before="100" w:beforeAutospacing="1" w:after="100" w:afterAutospacing="1" w:line="360" w:lineRule="auto"/>
              <w:jc w:val="both"/>
            </w:pPr>
            <w:r>
              <w:t xml:space="preserve">               7</w:t>
            </w:r>
          </w:p>
        </w:tc>
        <w:tc>
          <w:tcPr>
            <w:tcW w:w="5500" w:type="dxa"/>
            <w:shd w:val="clear" w:color="auto" w:fill="auto"/>
          </w:tcPr>
          <w:p w:rsidR="002871F1" w:rsidRDefault="00D45C16" w:rsidP="009B30B9">
            <w:pPr>
              <w:suppressAutoHyphens w:val="0"/>
              <w:spacing w:before="100" w:beforeAutospacing="1" w:after="100" w:afterAutospacing="1" w:line="360" w:lineRule="auto"/>
              <w:jc w:val="both"/>
            </w:pPr>
            <w:r>
              <w:t>Some filtering operations are not working as expected</w:t>
            </w:r>
          </w:p>
        </w:tc>
        <w:tc>
          <w:tcPr>
            <w:tcW w:w="1984" w:type="dxa"/>
            <w:shd w:val="clear" w:color="auto" w:fill="auto"/>
          </w:tcPr>
          <w:p w:rsidR="002871F1" w:rsidRDefault="00D45C16" w:rsidP="009B30B9">
            <w:pPr>
              <w:suppressAutoHyphens w:val="0"/>
              <w:spacing w:before="100" w:beforeAutospacing="1" w:after="100" w:afterAutospacing="1" w:line="360" w:lineRule="auto"/>
              <w:jc w:val="both"/>
            </w:pPr>
            <w:r>
              <w:t>Partially corrected</w:t>
            </w:r>
          </w:p>
        </w:tc>
      </w:tr>
      <w:tr w:rsidR="002871F1" w:rsidRPr="00404726" w:rsidTr="00D45C16">
        <w:tc>
          <w:tcPr>
            <w:tcW w:w="1696" w:type="dxa"/>
            <w:shd w:val="clear" w:color="auto" w:fill="auto"/>
          </w:tcPr>
          <w:p w:rsidR="002871F1" w:rsidRDefault="00D31303" w:rsidP="009B30B9">
            <w:pPr>
              <w:suppressAutoHyphens w:val="0"/>
              <w:spacing w:before="100" w:beforeAutospacing="1" w:after="100" w:afterAutospacing="1" w:line="360" w:lineRule="auto"/>
              <w:jc w:val="both"/>
            </w:pPr>
            <w:r>
              <w:t xml:space="preserve">               8</w:t>
            </w:r>
          </w:p>
        </w:tc>
        <w:tc>
          <w:tcPr>
            <w:tcW w:w="5500" w:type="dxa"/>
            <w:shd w:val="clear" w:color="auto" w:fill="auto"/>
          </w:tcPr>
          <w:p w:rsidR="002871F1" w:rsidRDefault="00D31303" w:rsidP="009B30B9">
            <w:pPr>
              <w:suppressAutoHyphens w:val="0"/>
              <w:spacing w:before="100" w:beforeAutospacing="1" w:after="100" w:afterAutospacing="1" w:line="360" w:lineRule="auto"/>
              <w:jc w:val="both"/>
            </w:pPr>
            <w:r>
              <w:t>Horizontal scroll is half visible</w:t>
            </w:r>
          </w:p>
        </w:tc>
        <w:tc>
          <w:tcPr>
            <w:tcW w:w="1984" w:type="dxa"/>
            <w:shd w:val="clear" w:color="auto" w:fill="auto"/>
          </w:tcPr>
          <w:p w:rsidR="002871F1" w:rsidRDefault="00D31303" w:rsidP="009B30B9">
            <w:pPr>
              <w:suppressAutoHyphens w:val="0"/>
              <w:spacing w:before="100" w:beforeAutospacing="1" w:after="100" w:afterAutospacing="1" w:line="360" w:lineRule="auto"/>
              <w:jc w:val="both"/>
            </w:pPr>
            <w:r>
              <w:t>Corrected</w:t>
            </w:r>
          </w:p>
        </w:tc>
      </w:tr>
    </w:tbl>
    <w:p w:rsidR="00E92D0B" w:rsidRPr="004A2C4D" w:rsidRDefault="00E92D0B" w:rsidP="00E92D0B">
      <w:pPr>
        <w:suppressAutoHyphens w:val="0"/>
        <w:spacing w:before="100" w:beforeAutospacing="1" w:after="100" w:afterAutospacing="1" w:line="360" w:lineRule="auto"/>
        <w:jc w:val="both"/>
      </w:pPr>
      <w:r>
        <w:rPr>
          <w:b/>
        </w:rPr>
        <w:t xml:space="preserve">                   </w:t>
      </w:r>
      <w:r w:rsidR="004A2C4D">
        <w:rPr>
          <w:b/>
        </w:rPr>
        <w:t xml:space="preserve">                                     </w:t>
      </w:r>
      <w:r w:rsidR="004A2C4D">
        <w:t>Table 6.1 Solved bugs</w:t>
      </w:r>
    </w:p>
    <w:p w:rsidR="00E92D0B" w:rsidRDefault="000957E0" w:rsidP="00E92D0B">
      <w:pPr>
        <w:suppressAutoHyphens w:val="0"/>
        <w:spacing w:before="100" w:beforeAutospacing="1" w:after="100" w:afterAutospacing="1" w:line="360" w:lineRule="auto"/>
        <w:rPr>
          <w:noProof/>
          <w:lang w:eastAsia="en-US"/>
        </w:rPr>
      </w:pPr>
      <w:r>
        <w:rPr>
          <w:noProof/>
          <w:lang w:eastAsia="en-US"/>
        </w:rPr>
        <w:lastRenderedPageBreak/>
        <w:t xml:space="preserve">       </w:t>
      </w:r>
      <w:r w:rsidR="00E92D0B">
        <w:rPr>
          <w:noProof/>
          <w:lang w:eastAsia="en-US"/>
        </w:rPr>
        <w:drawing>
          <wp:inline distT="0" distB="0" distL="0" distR="0">
            <wp:extent cx="4721086" cy="1837028"/>
            <wp:effectExtent l="0" t="0" r="3810" b="0"/>
            <wp:docPr id="2" name="Picture 2" descr="gt_bu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t_bug1"/>
                    <pic:cNvPicPr>
                      <a:picLocks noChangeAspect="1" noChangeArrowheads="1"/>
                    </pic:cNvPicPr>
                  </pic:nvPicPr>
                  <pic:blipFill>
                    <a:blip r:embed="rId19" cstate="print"/>
                    <a:srcRect/>
                    <a:stretch>
                      <a:fillRect/>
                    </a:stretch>
                  </pic:blipFill>
                  <pic:spPr bwMode="auto">
                    <a:xfrm>
                      <a:off x="0" y="0"/>
                      <a:ext cx="4747779" cy="1847414"/>
                    </a:xfrm>
                    <a:prstGeom prst="rect">
                      <a:avLst/>
                    </a:prstGeom>
                    <a:noFill/>
                    <a:ln w="9525">
                      <a:noFill/>
                      <a:miter lim="800000"/>
                      <a:headEnd/>
                      <a:tailEnd/>
                    </a:ln>
                  </pic:spPr>
                </pic:pic>
              </a:graphicData>
            </a:graphic>
          </wp:inline>
        </w:drawing>
      </w:r>
    </w:p>
    <w:p w:rsidR="00E92D0B" w:rsidRDefault="00E92D0B" w:rsidP="00E92D0B">
      <w:pPr>
        <w:suppressAutoHyphens w:val="0"/>
        <w:spacing w:before="100" w:beforeAutospacing="1" w:after="100" w:afterAutospacing="1" w:line="360" w:lineRule="auto"/>
        <w:rPr>
          <w:noProof/>
          <w:lang w:eastAsia="en-US"/>
        </w:rPr>
      </w:pPr>
      <w:r>
        <w:rPr>
          <w:noProof/>
          <w:lang w:eastAsia="en-US"/>
        </w:rPr>
        <w:t xml:space="preserve">                                           </w:t>
      </w:r>
      <w:r w:rsidR="000957E0">
        <w:rPr>
          <w:noProof/>
          <w:lang w:eastAsia="en-US"/>
        </w:rPr>
        <w:t>Fig</w:t>
      </w:r>
      <w:r w:rsidR="00246296">
        <w:rPr>
          <w:noProof/>
          <w:lang w:eastAsia="en-US"/>
        </w:rPr>
        <w:t xml:space="preserve"> </w:t>
      </w:r>
      <w:r w:rsidR="000957E0">
        <w:rPr>
          <w:noProof/>
          <w:lang w:eastAsia="en-US"/>
        </w:rPr>
        <w:t>6.1 Bug3:</w:t>
      </w:r>
      <w:r>
        <w:rPr>
          <w:noProof/>
          <w:lang w:eastAsia="en-US"/>
        </w:rPr>
        <w:t xml:space="preserve">  </w:t>
      </w:r>
      <w:r>
        <w:t>In COE 14.0.5</w:t>
      </w:r>
      <w:r>
        <w:rPr>
          <w:noProof/>
          <w:lang w:eastAsia="en-US"/>
        </w:rPr>
        <w:t xml:space="preserve">  </w:t>
      </w:r>
    </w:p>
    <w:p w:rsidR="00E92D0B" w:rsidRDefault="00E92D0B" w:rsidP="00E92D0B">
      <w:pPr>
        <w:suppressAutoHyphens w:val="0"/>
        <w:spacing w:before="100" w:beforeAutospacing="1" w:after="100" w:afterAutospacing="1"/>
        <w:ind w:left="60"/>
        <w:rPr>
          <w:noProof/>
          <w:lang w:eastAsia="en-US"/>
        </w:rPr>
      </w:pPr>
      <w:r>
        <w:rPr>
          <w:noProof/>
          <w:lang w:eastAsia="en-US"/>
        </w:rPr>
        <w:drawing>
          <wp:inline distT="0" distB="0" distL="0" distR="0">
            <wp:extent cx="4930140" cy="1995185"/>
            <wp:effectExtent l="19050" t="0" r="3810" b="0"/>
            <wp:docPr id="3" name="Picture 3" descr="gt_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t_bug"/>
                    <pic:cNvPicPr>
                      <a:picLocks noChangeAspect="1" noChangeArrowheads="1"/>
                    </pic:cNvPicPr>
                  </pic:nvPicPr>
                  <pic:blipFill>
                    <a:blip r:embed="rId20" cstate="print"/>
                    <a:srcRect/>
                    <a:stretch>
                      <a:fillRect/>
                    </a:stretch>
                  </pic:blipFill>
                  <pic:spPr bwMode="auto">
                    <a:xfrm>
                      <a:off x="0" y="0"/>
                      <a:ext cx="4942906" cy="2000351"/>
                    </a:xfrm>
                    <a:prstGeom prst="rect">
                      <a:avLst/>
                    </a:prstGeom>
                    <a:noFill/>
                    <a:ln w="9525">
                      <a:noFill/>
                      <a:miter lim="800000"/>
                      <a:headEnd/>
                      <a:tailEnd/>
                    </a:ln>
                  </pic:spPr>
                </pic:pic>
              </a:graphicData>
            </a:graphic>
          </wp:inline>
        </w:drawing>
      </w:r>
    </w:p>
    <w:p w:rsidR="00E92D0B" w:rsidRPr="008731CE" w:rsidRDefault="00E92D0B" w:rsidP="00E92D0B">
      <w:pPr>
        <w:suppressAutoHyphens w:val="0"/>
        <w:spacing w:before="100" w:beforeAutospacing="1" w:after="100" w:afterAutospacing="1" w:line="360" w:lineRule="auto"/>
        <w:rPr>
          <w:b/>
        </w:rPr>
      </w:pPr>
      <w:r>
        <w:rPr>
          <w:noProof/>
          <w:lang w:eastAsia="en-US"/>
        </w:rPr>
        <w:t xml:space="preserve">                                 </w:t>
      </w:r>
      <w:r w:rsidR="000957E0">
        <w:rPr>
          <w:noProof/>
          <w:lang w:eastAsia="en-US"/>
        </w:rPr>
        <w:t xml:space="preserve">           </w:t>
      </w:r>
      <w:r>
        <w:rPr>
          <w:noProof/>
          <w:lang w:eastAsia="en-US"/>
        </w:rPr>
        <w:t xml:space="preserve"> </w:t>
      </w:r>
      <w:r w:rsidR="000957E0">
        <w:rPr>
          <w:noProof/>
          <w:lang w:eastAsia="en-US"/>
        </w:rPr>
        <w:t>Fig</w:t>
      </w:r>
      <w:r w:rsidR="00246296">
        <w:rPr>
          <w:noProof/>
          <w:lang w:eastAsia="en-US"/>
        </w:rPr>
        <w:t xml:space="preserve"> </w:t>
      </w:r>
      <w:r w:rsidR="000957E0">
        <w:rPr>
          <w:noProof/>
          <w:lang w:eastAsia="en-US"/>
        </w:rPr>
        <w:t xml:space="preserve">6.2 Bug3: </w:t>
      </w:r>
      <w:r>
        <w:rPr>
          <w:noProof/>
          <w:lang w:eastAsia="en-US"/>
        </w:rPr>
        <w:t>In COE 14.0.4</w:t>
      </w:r>
    </w:p>
    <w:p w:rsidR="00E92D0B" w:rsidRDefault="00E92D0B" w:rsidP="00E92D0B">
      <w:pPr>
        <w:tabs>
          <w:tab w:val="left" w:pos="5160"/>
        </w:tabs>
        <w:spacing w:line="360" w:lineRule="auto"/>
        <w:jc w:val="both"/>
      </w:pPr>
    </w:p>
    <w:p w:rsidR="00E92D0B" w:rsidRDefault="00E92D0B" w:rsidP="00E92D0B">
      <w:pPr>
        <w:tabs>
          <w:tab w:val="left" w:pos="5160"/>
        </w:tabs>
        <w:spacing w:line="360" w:lineRule="auto"/>
        <w:jc w:val="both"/>
        <w:rPr>
          <w:noProof/>
          <w:lang w:eastAsia="en-US"/>
        </w:rPr>
      </w:pPr>
      <w:r>
        <w:rPr>
          <w:noProof/>
          <w:lang w:eastAsia="en-US"/>
        </w:rPr>
        <w:drawing>
          <wp:inline distT="0" distB="0" distL="0" distR="0">
            <wp:extent cx="4886325" cy="2173106"/>
            <wp:effectExtent l="19050" t="0" r="9525" b="0"/>
            <wp:docPr id="4" name="Picture 4" descr="SCR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OLL"/>
                    <pic:cNvPicPr>
                      <a:picLocks noChangeAspect="1" noChangeArrowheads="1"/>
                    </pic:cNvPicPr>
                  </pic:nvPicPr>
                  <pic:blipFill>
                    <a:blip r:embed="rId21" cstate="print"/>
                    <a:srcRect/>
                    <a:stretch>
                      <a:fillRect/>
                    </a:stretch>
                  </pic:blipFill>
                  <pic:spPr bwMode="auto">
                    <a:xfrm>
                      <a:off x="0" y="0"/>
                      <a:ext cx="4896525" cy="2177642"/>
                    </a:xfrm>
                    <a:prstGeom prst="rect">
                      <a:avLst/>
                    </a:prstGeom>
                    <a:noFill/>
                    <a:ln w="9525">
                      <a:noFill/>
                      <a:miter lim="800000"/>
                      <a:headEnd/>
                      <a:tailEnd/>
                    </a:ln>
                  </pic:spPr>
                </pic:pic>
              </a:graphicData>
            </a:graphic>
          </wp:inline>
        </w:drawing>
      </w:r>
    </w:p>
    <w:p w:rsidR="00685152" w:rsidRPr="008E7273" w:rsidRDefault="000957E0" w:rsidP="008E7273">
      <w:pPr>
        <w:tabs>
          <w:tab w:val="left" w:pos="5160"/>
        </w:tabs>
        <w:spacing w:line="360" w:lineRule="auto"/>
        <w:jc w:val="both"/>
        <w:rPr>
          <w:noProof/>
          <w:lang w:eastAsia="en-US"/>
        </w:rPr>
      </w:pPr>
      <w:r>
        <w:rPr>
          <w:noProof/>
          <w:lang w:eastAsia="en-US"/>
        </w:rPr>
        <w:t xml:space="preserve">                               </w:t>
      </w:r>
      <w:r w:rsidR="00A50DC7">
        <w:rPr>
          <w:noProof/>
          <w:lang w:eastAsia="en-US"/>
        </w:rPr>
        <w:t xml:space="preserve">                                 </w:t>
      </w:r>
      <w:r>
        <w:rPr>
          <w:noProof/>
          <w:lang w:eastAsia="en-US"/>
        </w:rPr>
        <w:t xml:space="preserve">  Fig</w:t>
      </w:r>
      <w:r w:rsidR="00246296">
        <w:rPr>
          <w:noProof/>
          <w:lang w:eastAsia="en-US"/>
        </w:rPr>
        <w:t xml:space="preserve"> </w:t>
      </w:r>
      <w:r>
        <w:rPr>
          <w:noProof/>
          <w:lang w:eastAsia="en-US"/>
        </w:rPr>
        <w:t>6.3 Bug4</w:t>
      </w:r>
    </w:p>
    <w:p w:rsidR="001828F5" w:rsidRDefault="001828F5" w:rsidP="00A92CCD">
      <w:pPr>
        <w:pStyle w:val="BodyText"/>
        <w:spacing w:before="0" w:line="360" w:lineRule="auto"/>
        <w:jc w:val="left"/>
        <w:rPr>
          <w:bCs/>
          <w:sz w:val="30"/>
          <w:szCs w:val="30"/>
        </w:rPr>
      </w:pPr>
    </w:p>
    <w:p w:rsidR="00433339" w:rsidRDefault="009D41D7" w:rsidP="00433339">
      <w:pPr>
        <w:pStyle w:val="BodyText"/>
        <w:spacing w:before="0" w:line="360" w:lineRule="auto"/>
        <w:ind w:left="2880"/>
        <w:jc w:val="left"/>
        <w:rPr>
          <w:bCs/>
          <w:sz w:val="30"/>
          <w:szCs w:val="30"/>
        </w:rPr>
      </w:pPr>
      <w:r>
        <w:rPr>
          <w:bCs/>
          <w:sz w:val="30"/>
          <w:szCs w:val="30"/>
        </w:rPr>
        <w:lastRenderedPageBreak/>
        <w:t>CHAPTER 7</w:t>
      </w:r>
    </w:p>
    <w:p w:rsidR="00433339" w:rsidRDefault="00465923" w:rsidP="00465923">
      <w:pPr>
        <w:pStyle w:val="BodyText"/>
        <w:spacing w:before="0" w:line="360" w:lineRule="auto"/>
        <w:jc w:val="left"/>
        <w:rPr>
          <w:bCs/>
          <w:sz w:val="30"/>
          <w:szCs w:val="30"/>
        </w:rPr>
      </w:pPr>
      <w:r>
        <w:rPr>
          <w:bCs/>
          <w:sz w:val="30"/>
          <w:szCs w:val="30"/>
        </w:rPr>
        <w:t xml:space="preserve">                </w:t>
      </w:r>
      <w:r w:rsidR="00433339">
        <w:rPr>
          <w:bCs/>
          <w:sz w:val="30"/>
          <w:szCs w:val="30"/>
        </w:rPr>
        <w:t>PROGRESS</w:t>
      </w:r>
      <w:r>
        <w:rPr>
          <w:bCs/>
          <w:sz w:val="30"/>
          <w:szCs w:val="30"/>
        </w:rPr>
        <w:t xml:space="preserve"> AND REMAINING WORK</w:t>
      </w:r>
    </w:p>
    <w:p w:rsidR="00561852" w:rsidRDefault="00561852" w:rsidP="00465923">
      <w:pPr>
        <w:pStyle w:val="BodyText"/>
        <w:spacing w:before="0" w:line="360" w:lineRule="auto"/>
        <w:jc w:val="left"/>
        <w:rPr>
          <w:bCs/>
          <w:sz w:val="30"/>
          <w:szCs w:val="30"/>
        </w:rPr>
      </w:pPr>
    </w:p>
    <w:p w:rsidR="00561852" w:rsidRDefault="00561852" w:rsidP="00465923">
      <w:pPr>
        <w:pStyle w:val="BodyText"/>
        <w:spacing w:before="0" w:line="360" w:lineRule="auto"/>
        <w:jc w:val="left"/>
        <w:rPr>
          <w:bCs/>
          <w:sz w:val="30"/>
          <w:szCs w:val="30"/>
        </w:rPr>
      </w:pPr>
    </w:p>
    <w:p w:rsidR="00685152" w:rsidRDefault="0042796E" w:rsidP="00385F47">
      <w:pPr>
        <w:tabs>
          <w:tab w:val="left" w:pos="5160"/>
        </w:tabs>
        <w:spacing w:line="360" w:lineRule="auto"/>
        <w:jc w:val="both"/>
        <w:rPr>
          <w:b/>
        </w:rPr>
      </w:pPr>
      <w:r>
        <w:rPr>
          <w:b/>
        </w:rPr>
        <w:t xml:space="preserve">7.1 </w:t>
      </w:r>
      <w:r w:rsidR="00385F47">
        <w:rPr>
          <w:b/>
        </w:rPr>
        <w:t>COMPLETED WORK</w:t>
      </w:r>
    </w:p>
    <w:p w:rsidR="002B59A8" w:rsidRDefault="002B59A8" w:rsidP="00385F47">
      <w:pPr>
        <w:tabs>
          <w:tab w:val="left" w:pos="5160"/>
        </w:tabs>
        <w:spacing w:line="360" w:lineRule="auto"/>
        <w:jc w:val="both"/>
        <w:rPr>
          <w:b/>
        </w:rPr>
      </w:pPr>
    </w:p>
    <w:p w:rsidR="00385F47" w:rsidRDefault="00385F47" w:rsidP="00385F47">
      <w:pPr>
        <w:pStyle w:val="ListParagraph"/>
        <w:numPr>
          <w:ilvl w:val="0"/>
          <w:numId w:val="41"/>
        </w:numPr>
        <w:tabs>
          <w:tab w:val="left" w:pos="5160"/>
        </w:tabs>
        <w:spacing w:line="360" w:lineRule="auto"/>
        <w:jc w:val="both"/>
      </w:pPr>
      <w:r>
        <w:t>Few bugs are fixed and closed</w:t>
      </w:r>
    </w:p>
    <w:p w:rsidR="00385F47" w:rsidRDefault="00385F47" w:rsidP="00385F47">
      <w:pPr>
        <w:pStyle w:val="ListParagraph"/>
        <w:numPr>
          <w:ilvl w:val="0"/>
          <w:numId w:val="41"/>
        </w:numPr>
        <w:tabs>
          <w:tab w:val="left" w:pos="5160"/>
        </w:tabs>
        <w:spacing w:line="360" w:lineRule="auto"/>
        <w:jc w:val="both"/>
      </w:pPr>
      <w:r>
        <w:t>LUX 2.0 is upgraded to 2.3 in COE 14.0.5 Patch release.</w:t>
      </w:r>
    </w:p>
    <w:p w:rsidR="00385F47" w:rsidRPr="008E7273" w:rsidRDefault="00385F47" w:rsidP="00385F47">
      <w:pPr>
        <w:pStyle w:val="ListParagraph"/>
        <w:numPr>
          <w:ilvl w:val="0"/>
          <w:numId w:val="41"/>
        </w:numPr>
        <w:tabs>
          <w:tab w:val="left" w:pos="5160"/>
        </w:tabs>
        <w:spacing w:line="360" w:lineRule="auto"/>
        <w:jc w:val="both"/>
      </w:pPr>
      <w:r>
        <w:t>1</w:t>
      </w:r>
      <w:r w:rsidRPr="00385F47">
        <w:rPr>
          <w:vertAlign w:val="superscript"/>
        </w:rPr>
        <w:t>st</w:t>
      </w:r>
      <w:r>
        <w:t xml:space="preserve"> code drop is done</w:t>
      </w:r>
    </w:p>
    <w:p w:rsidR="00685152" w:rsidRDefault="00685152" w:rsidP="008E7273">
      <w:pPr>
        <w:tabs>
          <w:tab w:val="left" w:pos="5160"/>
        </w:tabs>
        <w:spacing w:line="360" w:lineRule="auto"/>
        <w:jc w:val="both"/>
      </w:pPr>
    </w:p>
    <w:p w:rsidR="006C0495" w:rsidRPr="008E7273" w:rsidRDefault="006C0495" w:rsidP="008E7273">
      <w:pPr>
        <w:tabs>
          <w:tab w:val="left" w:pos="5160"/>
        </w:tabs>
        <w:spacing w:line="360" w:lineRule="auto"/>
        <w:jc w:val="both"/>
      </w:pPr>
    </w:p>
    <w:p w:rsidR="00685152" w:rsidRDefault="0042796E" w:rsidP="008E7273">
      <w:pPr>
        <w:tabs>
          <w:tab w:val="left" w:pos="5160"/>
        </w:tabs>
        <w:spacing w:line="360" w:lineRule="auto"/>
        <w:jc w:val="both"/>
        <w:rPr>
          <w:b/>
        </w:rPr>
      </w:pPr>
      <w:r>
        <w:rPr>
          <w:b/>
        </w:rPr>
        <w:t xml:space="preserve">7.2 </w:t>
      </w:r>
      <w:r w:rsidR="00685152" w:rsidRPr="008E7273">
        <w:rPr>
          <w:b/>
        </w:rPr>
        <w:t>REMAINING WORK</w:t>
      </w:r>
    </w:p>
    <w:p w:rsidR="002B59A8" w:rsidRPr="008E7273" w:rsidRDefault="002B59A8" w:rsidP="008E7273">
      <w:pPr>
        <w:tabs>
          <w:tab w:val="left" w:pos="5160"/>
        </w:tabs>
        <w:spacing w:line="360" w:lineRule="auto"/>
        <w:jc w:val="both"/>
        <w:rPr>
          <w:b/>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280"/>
      </w:tblGrid>
      <w:tr w:rsidR="00685152" w:rsidRPr="008E7273" w:rsidTr="000E1E5B">
        <w:tc>
          <w:tcPr>
            <w:tcW w:w="1548" w:type="dxa"/>
            <w:shd w:val="clear" w:color="auto" w:fill="auto"/>
          </w:tcPr>
          <w:p w:rsidR="00685152" w:rsidRPr="008E7273" w:rsidRDefault="00685152" w:rsidP="008E7273">
            <w:pPr>
              <w:tabs>
                <w:tab w:val="left" w:pos="5160"/>
              </w:tabs>
              <w:spacing w:line="360" w:lineRule="auto"/>
              <w:jc w:val="both"/>
              <w:rPr>
                <w:b/>
              </w:rPr>
            </w:pPr>
            <w:r w:rsidRPr="008E7273">
              <w:rPr>
                <w:b/>
              </w:rPr>
              <w:t>Bug id</w:t>
            </w:r>
          </w:p>
        </w:tc>
        <w:tc>
          <w:tcPr>
            <w:tcW w:w="8280" w:type="dxa"/>
            <w:shd w:val="clear" w:color="auto" w:fill="auto"/>
          </w:tcPr>
          <w:p w:rsidR="00685152" w:rsidRPr="008E7273" w:rsidRDefault="00685152" w:rsidP="008E7273">
            <w:pPr>
              <w:tabs>
                <w:tab w:val="left" w:pos="5160"/>
              </w:tabs>
              <w:spacing w:line="360" w:lineRule="auto"/>
              <w:jc w:val="both"/>
              <w:rPr>
                <w:b/>
              </w:rPr>
            </w:pPr>
            <w:r w:rsidRPr="008E7273">
              <w:rPr>
                <w:b/>
              </w:rPr>
              <w:t xml:space="preserve">          Issue</w:t>
            </w:r>
          </w:p>
        </w:tc>
      </w:tr>
      <w:tr w:rsidR="00685152" w:rsidRPr="008E7273" w:rsidTr="000E1E5B">
        <w:tc>
          <w:tcPr>
            <w:tcW w:w="1548" w:type="dxa"/>
            <w:shd w:val="clear" w:color="auto" w:fill="auto"/>
          </w:tcPr>
          <w:p w:rsidR="00685152" w:rsidRPr="008E7273" w:rsidRDefault="00B8318C" w:rsidP="008E7273">
            <w:pPr>
              <w:tabs>
                <w:tab w:val="left" w:pos="5160"/>
              </w:tabs>
              <w:spacing w:line="360" w:lineRule="auto"/>
              <w:jc w:val="both"/>
            </w:pPr>
            <w:r>
              <w:t xml:space="preserve">    8</w:t>
            </w:r>
          </w:p>
        </w:tc>
        <w:tc>
          <w:tcPr>
            <w:tcW w:w="8280" w:type="dxa"/>
            <w:shd w:val="clear" w:color="auto" w:fill="auto"/>
          </w:tcPr>
          <w:p w:rsidR="00685152" w:rsidRPr="008E7273" w:rsidRDefault="00685152" w:rsidP="008E7273">
            <w:pPr>
              <w:tabs>
                <w:tab w:val="left" w:pos="5160"/>
              </w:tabs>
              <w:spacing w:line="360" w:lineRule="auto"/>
              <w:jc w:val="both"/>
            </w:pPr>
            <w:r w:rsidRPr="008E7273">
              <w:t>Wrong column count is displayed in print and export</w:t>
            </w:r>
          </w:p>
        </w:tc>
      </w:tr>
      <w:tr w:rsidR="00685152" w:rsidRPr="008E7273" w:rsidTr="000E1E5B">
        <w:tc>
          <w:tcPr>
            <w:tcW w:w="1548" w:type="dxa"/>
            <w:shd w:val="clear" w:color="auto" w:fill="auto"/>
          </w:tcPr>
          <w:p w:rsidR="00685152" w:rsidRPr="008E7273" w:rsidRDefault="00685152" w:rsidP="008E7273">
            <w:pPr>
              <w:tabs>
                <w:tab w:val="left" w:pos="5160"/>
              </w:tabs>
              <w:spacing w:line="360" w:lineRule="auto"/>
              <w:jc w:val="both"/>
            </w:pPr>
            <w:r w:rsidRPr="008E7273">
              <w:t xml:space="preserve">    </w:t>
            </w:r>
            <w:r w:rsidR="00B8318C">
              <w:t>9</w:t>
            </w:r>
          </w:p>
        </w:tc>
        <w:tc>
          <w:tcPr>
            <w:tcW w:w="8280" w:type="dxa"/>
            <w:shd w:val="clear" w:color="auto" w:fill="auto"/>
          </w:tcPr>
          <w:p w:rsidR="00685152" w:rsidRPr="008E7273" w:rsidRDefault="00685152" w:rsidP="008E7273">
            <w:pPr>
              <w:tabs>
                <w:tab w:val="left" w:pos="5160"/>
              </w:tabs>
              <w:spacing w:line="360" w:lineRule="auto"/>
              <w:jc w:val="both"/>
            </w:pPr>
            <w:r w:rsidRPr="008E7273">
              <w:t>Vertical scroll is missing in the filter table</w:t>
            </w:r>
          </w:p>
        </w:tc>
      </w:tr>
      <w:tr w:rsidR="00685152" w:rsidRPr="008E7273" w:rsidTr="000E1E5B">
        <w:tc>
          <w:tcPr>
            <w:tcW w:w="1548" w:type="dxa"/>
            <w:shd w:val="clear" w:color="auto" w:fill="auto"/>
          </w:tcPr>
          <w:p w:rsidR="00685152" w:rsidRPr="008E7273" w:rsidRDefault="00685152" w:rsidP="008E7273">
            <w:pPr>
              <w:tabs>
                <w:tab w:val="left" w:pos="5160"/>
              </w:tabs>
              <w:spacing w:line="360" w:lineRule="auto"/>
              <w:jc w:val="both"/>
            </w:pPr>
            <w:r w:rsidRPr="008E7273">
              <w:t xml:space="preserve">    </w:t>
            </w:r>
          </w:p>
        </w:tc>
        <w:tc>
          <w:tcPr>
            <w:tcW w:w="8280" w:type="dxa"/>
            <w:shd w:val="clear" w:color="auto" w:fill="auto"/>
          </w:tcPr>
          <w:p w:rsidR="00685152" w:rsidRPr="008E7273" w:rsidRDefault="00B8318C" w:rsidP="008E7273">
            <w:pPr>
              <w:tabs>
                <w:tab w:val="left" w:pos="5160"/>
              </w:tabs>
              <w:spacing w:line="360" w:lineRule="auto"/>
              <w:jc w:val="both"/>
            </w:pPr>
            <w:r>
              <w:t>Other newly logged bugs</w:t>
            </w:r>
          </w:p>
        </w:tc>
      </w:tr>
    </w:tbl>
    <w:p w:rsidR="00685152" w:rsidRDefault="00982E70" w:rsidP="00982E70">
      <w:pPr>
        <w:tabs>
          <w:tab w:val="left" w:pos="5160"/>
        </w:tabs>
        <w:spacing w:line="360" w:lineRule="auto"/>
      </w:pPr>
      <w:r>
        <w:rPr>
          <w:b/>
        </w:rPr>
        <w:t xml:space="preserve">                                                         </w:t>
      </w:r>
      <w:r>
        <w:t>Table 7.1 Unsolved bugs</w:t>
      </w:r>
    </w:p>
    <w:p w:rsidR="00385F47" w:rsidRDefault="00385F47" w:rsidP="00385F47">
      <w:pPr>
        <w:pStyle w:val="ListParagraph"/>
        <w:numPr>
          <w:ilvl w:val="0"/>
          <w:numId w:val="42"/>
        </w:numPr>
        <w:tabs>
          <w:tab w:val="left" w:pos="5160"/>
        </w:tabs>
        <w:spacing w:line="360" w:lineRule="auto"/>
      </w:pPr>
      <w:r>
        <w:t>2</w:t>
      </w:r>
      <w:r w:rsidRPr="00385F47">
        <w:rPr>
          <w:vertAlign w:val="superscript"/>
        </w:rPr>
        <w:t>nd</w:t>
      </w:r>
      <w:r>
        <w:t xml:space="preserve"> and 3</w:t>
      </w:r>
      <w:r w:rsidRPr="00385F47">
        <w:rPr>
          <w:vertAlign w:val="superscript"/>
        </w:rPr>
        <w:t>rd</w:t>
      </w:r>
      <w:r>
        <w:t xml:space="preserve"> code drop is pending.</w:t>
      </w:r>
    </w:p>
    <w:p w:rsidR="00CF6F05" w:rsidRDefault="00385F47" w:rsidP="00561852">
      <w:pPr>
        <w:pStyle w:val="ListParagraph"/>
        <w:numPr>
          <w:ilvl w:val="0"/>
          <w:numId w:val="42"/>
        </w:numPr>
        <w:tabs>
          <w:tab w:val="left" w:pos="5160"/>
        </w:tabs>
        <w:spacing w:line="360" w:lineRule="auto"/>
      </w:pPr>
      <w:proofErr w:type="spellStart"/>
      <w:r>
        <w:t>Weblogic</w:t>
      </w:r>
      <w:proofErr w:type="spellEnd"/>
      <w:r>
        <w:t xml:space="preserve"> server is not completely upgraded</w:t>
      </w:r>
    </w:p>
    <w:p w:rsidR="00561852" w:rsidRDefault="00561852" w:rsidP="00561852">
      <w:pPr>
        <w:tabs>
          <w:tab w:val="left" w:pos="5160"/>
        </w:tabs>
        <w:spacing w:line="360" w:lineRule="auto"/>
      </w:pPr>
    </w:p>
    <w:p w:rsidR="00561852" w:rsidRDefault="00561852" w:rsidP="00561852">
      <w:pPr>
        <w:tabs>
          <w:tab w:val="left" w:pos="5160"/>
        </w:tabs>
        <w:spacing w:line="360" w:lineRule="auto"/>
      </w:pPr>
    </w:p>
    <w:p w:rsidR="00561852" w:rsidRDefault="00561852" w:rsidP="00561852">
      <w:pPr>
        <w:tabs>
          <w:tab w:val="left" w:pos="5160"/>
        </w:tabs>
        <w:spacing w:line="360" w:lineRule="auto"/>
      </w:pPr>
    </w:p>
    <w:p w:rsidR="00561852" w:rsidRDefault="00561852" w:rsidP="00561852">
      <w:pPr>
        <w:tabs>
          <w:tab w:val="left" w:pos="5160"/>
        </w:tabs>
        <w:spacing w:line="360" w:lineRule="auto"/>
      </w:pPr>
    </w:p>
    <w:p w:rsidR="00561852" w:rsidRDefault="00561852" w:rsidP="00561852">
      <w:pPr>
        <w:tabs>
          <w:tab w:val="left" w:pos="5160"/>
        </w:tabs>
        <w:spacing w:line="360" w:lineRule="auto"/>
      </w:pPr>
    </w:p>
    <w:p w:rsidR="00561852" w:rsidRDefault="00561852" w:rsidP="00561852">
      <w:pPr>
        <w:tabs>
          <w:tab w:val="left" w:pos="5160"/>
        </w:tabs>
        <w:spacing w:line="360" w:lineRule="auto"/>
      </w:pPr>
    </w:p>
    <w:p w:rsidR="00561852" w:rsidRDefault="00561852" w:rsidP="00561852">
      <w:pPr>
        <w:tabs>
          <w:tab w:val="left" w:pos="5160"/>
        </w:tabs>
        <w:spacing w:line="360" w:lineRule="auto"/>
      </w:pPr>
    </w:p>
    <w:p w:rsidR="00561852" w:rsidRDefault="00561852" w:rsidP="00561852">
      <w:pPr>
        <w:tabs>
          <w:tab w:val="left" w:pos="5160"/>
        </w:tabs>
        <w:spacing w:line="360" w:lineRule="auto"/>
      </w:pPr>
    </w:p>
    <w:p w:rsidR="00561852" w:rsidRDefault="00561852" w:rsidP="00561852">
      <w:pPr>
        <w:tabs>
          <w:tab w:val="left" w:pos="5160"/>
        </w:tabs>
        <w:spacing w:line="360" w:lineRule="auto"/>
      </w:pPr>
    </w:p>
    <w:p w:rsidR="00561852" w:rsidRDefault="00561852" w:rsidP="00561852">
      <w:pPr>
        <w:tabs>
          <w:tab w:val="left" w:pos="5160"/>
        </w:tabs>
        <w:spacing w:line="360" w:lineRule="auto"/>
      </w:pPr>
    </w:p>
    <w:p w:rsidR="00561852" w:rsidRDefault="00561852" w:rsidP="00561852">
      <w:pPr>
        <w:tabs>
          <w:tab w:val="left" w:pos="5160"/>
        </w:tabs>
        <w:spacing w:line="360" w:lineRule="auto"/>
      </w:pPr>
    </w:p>
    <w:p w:rsidR="00561852" w:rsidRPr="00561852" w:rsidRDefault="00561852" w:rsidP="00561852">
      <w:pPr>
        <w:tabs>
          <w:tab w:val="left" w:pos="5160"/>
        </w:tabs>
        <w:spacing w:line="360" w:lineRule="auto"/>
      </w:pPr>
    </w:p>
    <w:p w:rsidR="00C97ED0" w:rsidRDefault="003518C9" w:rsidP="00C97ED0">
      <w:pPr>
        <w:pStyle w:val="BodyText"/>
        <w:spacing w:before="0" w:line="360" w:lineRule="auto"/>
        <w:jc w:val="left"/>
        <w:rPr>
          <w:bCs/>
          <w:sz w:val="30"/>
          <w:szCs w:val="30"/>
        </w:rPr>
      </w:pPr>
      <w:r>
        <w:rPr>
          <w:bCs/>
          <w:sz w:val="30"/>
          <w:szCs w:val="30"/>
        </w:rPr>
        <w:t xml:space="preserve">                                   </w:t>
      </w:r>
      <w:r w:rsidR="00C97ED0">
        <w:rPr>
          <w:bCs/>
          <w:sz w:val="30"/>
          <w:szCs w:val="30"/>
        </w:rPr>
        <w:t xml:space="preserve">     </w:t>
      </w:r>
      <w:r>
        <w:rPr>
          <w:bCs/>
          <w:sz w:val="30"/>
          <w:szCs w:val="30"/>
        </w:rPr>
        <w:t xml:space="preserve">   </w:t>
      </w:r>
      <w:r w:rsidR="00665F84">
        <w:rPr>
          <w:bCs/>
          <w:sz w:val="30"/>
          <w:szCs w:val="30"/>
        </w:rPr>
        <w:t>CHAPTER 8</w:t>
      </w:r>
    </w:p>
    <w:p w:rsidR="0034011C" w:rsidRDefault="00C97ED0" w:rsidP="00C97ED0">
      <w:pPr>
        <w:pStyle w:val="BodyText"/>
        <w:spacing w:before="0" w:line="360" w:lineRule="auto"/>
        <w:jc w:val="left"/>
        <w:rPr>
          <w:bCs/>
          <w:sz w:val="30"/>
          <w:szCs w:val="30"/>
        </w:rPr>
      </w:pPr>
      <w:r>
        <w:rPr>
          <w:bCs/>
          <w:sz w:val="30"/>
          <w:szCs w:val="30"/>
        </w:rPr>
        <w:t xml:space="preserve">                                         </w:t>
      </w:r>
      <w:r w:rsidR="0034011C">
        <w:rPr>
          <w:bCs/>
          <w:sz w:val="30"/>
          <w:szCs w:val="30"/>
        </w:rPr>
        <w:t>REFERENCES</w:t>
      </w:r>
      <w:bookmarkStart w:id="0" w:name="_GoBack"/>
      <w:bookmarkEnd w:id="0"/>
    </w:p>
    <w:p w:rsidR="00561852" w:rsidRDefault="00561852" w:rsidP="00C97ED0">
      <w:pPr>
        <w:pStyle w:val="BodyText"/>
        <w:spacing w:before="0" w:line="360" w:lineRule="auto"/>
        <w:jc w:val="left"/>
        <w:rPr>
          <w:bCs/>
          <w:sz w:val="30"/>
          <w:szCs w:val="30"/>
        </w:rPr>
      </w:pPr>
    </w:p>
    <w:p w:rsidR="00561852" w:rsidRPr="00C97ED0" w:rsidRDefault="00561852" w:rsidP="00C97ED0">
      <w:pPr>
        <w:pStyle w:val="BodyText"/>
        <w:spacing w:before="0" w:line="360" w:lineRule="auto"/>
        <w:jc w:val="left"/>
        <w:rPr>
          <w:bCs/>
          <w:sz w:val="30"/>
          <w:szCs w:val="30"/>
        </w:rPr>
      </w:pPr>
    </w:p>
    <w:p w:rsidR="00561852" w:rsidRDefault="0034011C" w:rsidP="00870674">
      <w:pPr>
        <w:suppressAutoHyphens w:val="0"/>
        <w:autoSpaceDE w:val="0"/>
        <w:autoSpaceDN w:val="0"/>
        <w:adjustRightInd w:val="0"/>
        <w:spacing w:line="360" w:lineRule="auto"/>
        <w:jc w:val="both"/>
        <w:rPr>
          <w:rStyle w:val="selectable"/>
        </w:rPr>
      </w:pPr>
      <w:r w:rsidRPr="008E7273">
        <w:rPr>
          <w:lang w:eastAsia="en-US"/>
        </w:rPr>
        <w:t xml:space="preserve"> </w:t>
      </w:r>
      <w:r w:rsidR="00685152" w:rsidRPr="008E7273">
        <w:rPr>
          <w:lang w:eastAsia="en-US"/>
        </w:rPr>
        <w:t>[1]</w:t>
      </w:r>
      <w:r w:rsidR="0003732E">
        <w:rPr>
          <w:lang w:eastAsia="en-US"/>
        </w:rPr>
        <w:t xml:space="preserve">  </w:t>
      </w:r>
      <w:r w:rsidR="00685152" w:rsidRPr="008E7273">
        <w:rPr>
          <w:lang w:eastAsia="en-US"/>
        </w:rPr>
        <w:t xml:space="preserve"> </w:t>
      </w:r>
      <w:r w:rsidR="0003732E" w:rsidRPr="0003732E">
        <w:rPr>
          <w:rStyle w:val="selectable"/>
        </w:rPr>
        <w:t xml:space="preserve">"Oracle Retail Clearance Optimization Engine Documentation Library". </w:t>
      </w:r>
    </w:p>
    <w:p w:rsidR="0003732E" w:rsidRDefault="0003732E" w:rsidP="00870674">
      <w:pPr>
        <w:suppressAutoHyphens w:val="0"/>
        <w:autoSpaceDE w:val="0"/>
        <w:autoSpaceDN w:val="0"/>
        <w:adjustRightInd w:val="0"/>
        <w:spacing w:line="360" w:lineRule="auto"/>
        <w:jc w:val="both"/>
        <w:rPr>
          <w:rStyle w:val="selectable"/>
        </w:rPr>
      </w:pPr>
      <w:r>
        <w:rPr>
          <w:rStyle w:val="selectable"/>
        </w:rPr>
        <w:t xml:space="preserve">       </w:t>
      </w:r>
      <w:r w:rsidRPr="0003732E">
        <w:rPr>
          <w:rStyle w:val="selectable"/>
          <w:iCs/>
        </w:rPr>
        <w:t>Docs.oracle.com</w:t>
      </w:r>
      <w:r w:rsidRPr="0003732E">
        <w:rPr>
          <w:rStyle w:val="selectable"/>
        </w:rPr>
        <w:t xml:space="preserve">. </w:t>
      </w:r>
      <w:proofErr w:type="spellStart"/>
      <w:proofErr w:type="gramStart"/>
      <w:r w:rsidRPr="0003732E">
        <w:rPr>
          <w:rStyle w:val="selectable"/>
        </w:rPr>
        <w:t>N.p</w:t>
      </w:r>
      <w:proofErr w:type="spellEnd"/>
      <w:proofErr w:type="gramEnd"/>
      <w:r w:rsidRPr="0003732E">
        <w:rPr>
          <w:rStyle w:val="selectable"/>
        </w:rPr>
        <w:t>., 2017. Web. 6 Apr. 2017.</w:t>
      </w:r>
    </w:p>
    <w:p w:rsidR="0003732E" w:rsidRPr="00561852" w:rsidRDefault="0003732E" w:rsidP="00870674">
      <w:pPr>
        <w:suppressAutoHyphens w:val="0"/>
        <w:autoSpaceDE w:val="0"/>
        <w:autoSpaceDN w:val="0"/>
        <w:adjustRightInd w:val="0"/>
        <w:spacing w:line="360" w:lineRule="auto"/>
        <w:jc w:val="both"/>
        <w:rPr>
          <w:lang w:eastAsia="en-US"/>
        </w:rPr>
      </w:pPr>
    </w:p>
    <w:p w:rsidR="00561852" w:rsidRPr="00D37F01" w:rsidRDefault="00685152" w:rsidP="00870674">
      <w:pPr>
        <w:suppressAutoHyphens w:val="0"/>
        <w:autoSpaceDE w:val="0"/>
        <w:autoSpaceDN w:val="0"/>
        <w:adjustRightInd w:val="0"/>
        <w:spacing w:line="360" w:lineRule="auto"/>
        <w:jc w:val="both"/>
        <w:rPr>
          <w:rStyle w:val="selectable"/>
        </w:rPr>
      </w:pPr>
      <w:r w:rsidRPr="008E7273">
        <w:t>[2</w:t>
      </w:r>
      <w:r w:rsidRPr="00D37F01">
        <w:t xml:space="preserve">] </w:t>
      </w:r>
      <w:r w:rsidR="00D37F01" w:rsidRPr="00D37F01">
        <w:rPr>
          <w:rStyle w:val="selectable"/>
        </w:rPr>
        <w:t xml:space="preserve">"VPAT - GBU Lightweight UI Extensions (LUX) 1.1.1". </w:t>
      </w:r>
      <w:r w:rsidR="00D37F01" w:rsidRPr="00D37F01">
        <w:rPr>
          <w:rStyle w:val="selectable"/>
          <w:iCs/>
        </w:rPr>
        <w:t>Oracle.com</w:t>
      </w:r>
      <w:r w:rsidR="00D37F01" w:rsidRPr="00D37F01">
        <w:rPr>
          <w:rStyle w:val="selectable"/>
        </w:rPr>
        <w:t xml:space="preserve">. </w:t>
      </w:r>
      <w:proofErr w:type="spellStart"/>
      <w:proofErr w:type="gramStart"/>
      <w:r w:rsidR="00D37F01" w:rsidRPr="00D37F01">
        <w:rPr>
          <w:rStyle w:val="selectable"/>
        </w:rPr>
        <w:t>N.p</w:t>
      </w:r>
      <w:proofErr w:type="spellEnd"/>
      <w:proofErr w:type="gramEnd"/>
      <w:r w:rsidR="00D37F01" w:rsidRPr="00D37F01">
        <w:rPr>
          <w:rStyle w:val="selectable"/>
        </w:rPr>
        <w:t xml:space="preserve">., 2017. </w:t>
      </w:r>
      <w:r w:rsidR="00D37F01" w:rsidRPr="00D37F01">
        <w:rPr>
          <w:rStyle w:val="selectable"/>
        </w:rPr>
        <w:t xml:space="preserve"> </w:t>
      </w:r>
    </w:p>
    <w:p w:rsidR="00D37F01" w:rsidRPr="00D37F01" w:rsidRDefault="00D37F01" w:rsidP="00870674">
      <w:pPr>
        <w:suppressAutoHyphens w:val="0"/>
        <w:autoSpaceDE w:val="0"/>
        <w:autoSpaceDN w:val="0"/>
        <w:adjustRightInd w:val="0"/>
        <w:spacing w:line="360" w:lineRule="auto"/>
        <w:jc w:val="both"/>
        <w:rPr>
          <w:lang w:eastAsia="en-US"/>
        </w:rPr>
      </w:pPr>
      <w:r w:rsidRPr="00D37F01">
        <w:rPr>
          <w:rStyle w:val="selectable"/>
        </w:rPr>
        <w:t xml:space="preserve">      </w:t>
      </w:r>
      <w:r w:rsidRPr="00D37F01">
        <w:rPr>
          <w:rStyle w:val="selectable"/>
        </w:rPr>
        <w:t>Web. 6 Apr. 2017.</w:t>
      </w:r>
    </w:p>
    <w:p w:rsidR="00D37F01" w:rsidRPr="008E7273" w:rsidRDefault="00D37F01" w:rsidP="00870674">
      <w:pPr>
        <w:suppressAutoHyphens w:val="0"/>
        <w:autoSpaceDE w:val="0"/>
        <w:autoSpaceDN w:val="0"/>
        <w:adjustRightInd w:val="0"/>
        <w:spacing w:line="360" w:lineRule="auto"/>
        <w:jc w:val="both"/>
        <w:rPr>
          <w:lang w:eastAsia="en-US"/>
        </w:rPr>
      </w:pPr>
    </w:p>
    <w:p w:rsidR="00561852" w:rsidRPr="0065505D" w:rsidRDefault="00685152" w:rsidP="00870674">
      <w:pPr>
        <w:tabs>
          <w:tab w:val="left" w:pos="5160"/>
        </w:tabs>
        <w:spacing w:line="360" w:lineRule="auto"/>
        <w:jc w:val="both"/>
        <w:rPr>
          <w:rStyle w:val="selectable"/>
        </w:rPr>
      </w:pPr>
      <w:r w:rsidRPr="008E7273">
        <w:rPr>
          <w:lang w:eastAsia="en-US"/>
        </w:rPr>
        <w:t>[3</w:t>
      </w:r>
      <w:proofErr w:type="gramStart"/>
      <w:r w:rsidRPr="008E7273">
        <w:rPr>
          <w:lang w:eastAsia="en-US"/>
        </w:rPr>
        <w:t>]</w:t>
      </w:r>
      <w:r w:rsidR="00A51270" w:rsidRPr="00A51270">
        <w:rPr>
          <w:rStyle w:val="WW8Num1z0"/>
        </w:rPr>
        <w:t xml:space="preserve"> </w:t>
      </w:r>
      <w:r w:rsidR="00A51270">
        <w:rPr>
          <w:rStyle w:val="WW8Num1z0"/>
        </w:rPr>
        <w:t xml:space="preserve"> </w:t>
      </w:r>
      <w:r w:rsidR="00A51270" w:rsidRPr="0065505D">
        <w:rPr>
          <w:rStyle w:val="selectable"/>
        </w:rPr>
        <w:t>"</w:t>
      </w:r>
      <w:proofErr w:type="gramEnd"/>
      <w:r w:rsidR="00A51270" w:rsidRPr="0065505D">
        <w:rPr>
          <w:rStyle w:val="selectable"/>
        </w:rPr>
        <w:t xml:space="preserve">Understanding Administration Console Extensions". </w:t>
      </w:r>
      <w:r w:rsidR="00A51270" w:rsidRPr="0065505D">
        <w:rPr>
          <w:rStyle w:val="selectable"/>
          <w:iCs/>
        </w:rPr>
        <w:t>Docs.oracle.com</w:t>
      </w:r>
      <w:r w:rsidR="00A51270" w:rsidRPr="0065505D">
        <w:rPr>
          <w:rStyle w:val="selectable"/>
        </w:rPr>
        <w:t xml:space="preserve">. </w:t>
      </w:r>
      <w:proofErr w:type="spellStart"/>
      <w:proofErr w:type="gramStart"/>
      <w:r w:rsidR="00A51270" w:rsidRPr="0065505D">
        <w:rPr>
          <w:rStyle w:val="selectable"/>
        </w:rPr>
        <w:t>N.p</w:t>
      </w:r>
      <w:proofErr w:type="spellEnd"/>
      <w:proofErr w:type="gramEnd"/>
      <w:r w:rsidR="00A51270" w:rsidRPr="0065505D">
        <w:rPr>
          <w:rStyle w:val="selectable"/>
        </w:rPr>
        <w:t xml:space="preserve">., 2017. </w:t>
      </w:r>
      <w:r w:rsidR="00A51270" w:rsidRPr="0065505D">
        <w:rPr>
          <w:rStyle w:val="selectable"/>
        </w:rPr>
        <w:t xml:space="preserve">       </w:t>
      </w:r>
    </w:p>
    <w:p w:rsidR="00A51270" w:rsidRPr="0065505D" w:rsidRDefault="00A51270" w:rsidP="00870674">
      <w:pPr>
        <w:tabs>
          <w:tab w:val="left" w:pos="5160"/>
        </w:tabs>
        <w:spacing w:line="360" w:lineRule="auto"/>
        <w:jc w:val="both"/>
        <w:rPr>
          <w:lang w:eastAsia="en-US"/>
        </w:rPr>
      </w:pPr>
      <w:r w:rsidRPr="0065505D">
        <w:rPr>
          <w:rStyle w:val="selectable"/>
        </w:rPr>
        <w:t xml:space="preserve">        </w:t>
      </w:r>
      <w:r w:rsidRPr="0065505D">
        <w:rPr>
          <w:rStyle w:val="selectable"/>
        </w:rPr>
        <w:t>Web. 6 Apr. 2017.</w:t>
      </w:r>
    </w:p>
    <w:p w:rsidR="00A51270" w:rsidRPr="008E7273" w:rsidRDefault="00A51270" w:rsidP="00870674">
      <w:pPr>
        <w:tabs>
          <w:tab w:val="left" w:pos="5160"/>
        </w:tabs>
        <w:spacing w:line="360" w:lineRule="auto"/>
        <w:jc w:val="both"/>
      </w:pPr>
    </w:p>
    <w:p w:rsidR="00685152" w:rsidRDefault="00685152" w:rsidP="00870674">
      <w:pPr>
        <w:tabs>
          <w:tab w:val="left" w:pos="5160"/>
        </w:tabs>
        <w:spacing w:line="360" w:lineRule="auto"/>
        <w:jc w:val="both"/>
        <w:rPr>
          <w:rStyle w:val="selectable"/>
        </w:rPr>
      </w:pPr>
      <w:r w:rsidRPr="008E7273">
        <w:rPr>
          <w:lang w:eastAsia="en-US"/>
        </w:rPr>
        <w:t>[4</w:t>
      </w:r>
      <w:proofErr w:type="gramStart"/>
      <w:r w:rsidRPr="008E7273">
        <w:rPr>
          <w:lang w:eastAsia="en-US"/>
        </w:rPr>
        <w:t xml:space="preserve">] </w:t>
      </w:r>
      <w:r w:rsidR="00A51270">
        <w:rPr>
          <w:lang w:eastAsia="en-US"/>
        </w:rPr>
        <w:t xml:space="preserve"> </w:t>
      </w:r>
      <w:r w:rsidR="00A51270" w:rsidRPr="0065505D">
        <w:rPr>
          <w:rStyle w:val="selectable"/>
        </w:rPr>
        <w:t>"</w:t>
      </w:r>
      <w:proofErr w:type="gramEnd"/>
      <w:r w:rsidR="00A51270" w:rsidRPr="0065505D">
        <w:rPr>
          <w:rStyle w:val="selectable"/>
        </w:rPr>
        <w:t xml:space="preserve">F12 </w:t>
      </w:r>
      <w:proofErr w:type="spellStart"/>
      <w:r w:rsidR="00A51270" w:rsidRPr="0065505D">
        <w:rPr>
          <w:rStyle w:val="selectable"/>
        </w:rPr>
        <w:t>Devtools</w:t>
      </w:r>
      <w:proofErr w:type="spellEnd"/>
      <w:r w:rsidR="00A51270" w:rsidRPr="0065505D">
        <w:rPr>
          <w:rStyle w:val="selectable"/>
        </w:rPr>
        <w:t xml:space="preserve"> Guide". </w:t>
      </w:r>
      <w:r w:rsidR="00A51270" w:rsidRPr="0065505D">
        <w:rPr>
          <w:rStyle w:val="selectable"/>
          <w:iCs/>
        </w:rPr>
        <w:t>Docs.microsoft.com</w:t>
      </w:r>
      <w:r w:rsidR="00A51270" w:rsidRPr="0065505D">
        <w:rPr>
          <w:rStyle w:val="selectable"/>
        </w:rPr>
        <w:t xml:space="preserve">. </w:t>
      </w:r>
      <w:proofErr w:type="spellStart"/>
      <w:proofErr w:type="gramStart"/>
      <w:r w:rsidR="00A51270" w:rsidRPr="0065505D">
        <w:rPr>
          <w:rStyle w:val="selectable"/>
        </w:rPr>
        <w:t>N.p</w:t>
      </w:r>
      <w:proofErr w:type="spellEnd"/>
      <w:proofErr w:type="gramEnd"/>
      <w:r w:rsidR="00A51270" w:rsidRPr="0065505D">
        <w:rPr>
          <w:rStyle w:val="selectable"/>
        </w:rPr>
        <w:t>., 2017. Web. 6 Apr. 2017.</w:t>
      </w:r>
    </w:p>
    <w:p w:rsidR="00170FB7" w:rsidRDefault="00170FB7" w:rsidP="00870674">
      <w:pPr>
        <w:tabs>
          <w:tab w:val="left" w:pos="5160"/>
        </w:tabs>
        <w:spacing w:line="360" w:lineRule="auto"/>
        <w:jc w:val="both"/>
        <w:rPr>
          <w:rStyle w:val="selectable"/>
        </w:rPr>
      </w:pPr>
    </w:p>
    <w:p w:rsidR="00170FB7" w:rsidRPr="0065505D" w:rsidRDefault="00170FB7" w:rsidP="00870674">
      <w:pPr>
        <w:tabs>
          <w:tab w:val="left" w:pos="5160"/>
        </w:tabs>
        <w:spacing w:line="360" w:lineRule="auto"/>
        <w:jc w:val="both"/>
        <w:rPr>
          <w:lang w:eastAsia="en-US"/>
        </w:rPr>
      </w:pPr>
      <w:r>
        <w:rPr>
          <w:rStyle w:val="selectable"/>
        </w:rPr>
        <w:t xml:space="preserve">[5] </w:t>
      </w:r>
      <w:r w:rsidRPr="003D0505">
        <w:rPr>
          <w:rStyle w:val="selectable"/>
        </w:rPr>
        <w:t xml:space="preserve">"Oracle JET 3.0.0". </w:t>
      </w:r>
      <w:r w:rsidRPr="003D0505">
        <w:rPr>
          <w:rStyle w:val="selectable"/>
          <w:iCs/>
        </w:rPr>
        <w:t>Docs.oracle.com</w:t>
      </w:r>
      <w:r w:rsidRPr="003D0505">
        <w:rPr>
          <w:rStyle w:val="selectable"/>
        </w:rPr>
        <w:t xml:space="preserve">. </w:t>
      </w:r>
      <w:proofErr w:type="spellStart"/>
      <w:proofErr w:type="gramStart"/>
      <w:r w:rsidRPr="003D0505">
        <w:rPr>
          <w:rStyle w:val="selectable"/>
        </w:rPr>
        <w:t>N.p</w:t>
      </w:r>
      <w:proofErr w:type="spellEnd"/>
      <w:proofErr w:type="gramEnd"/>
      <w:r w:rsidRPr="003D0505">
        <w:rPr>
          <w:rStyle w:val="selectable"/>
        </w:rPr>
        <w:t>., 2017. Web. 6 Apr. 2017.</w:t>
      </w:r>
    </w:p>
    <w:p w:rsidR="00685152" w:rsidRPr="008E7273" w:rsidRDefault="00685152" w:rsidP="008E7273">
      <w:pPr>
        <w:tabs>
          <w:tab w:val="left" w:pos="5160"/>
        </w:tabs>
        <w:spacing w:line="360" w:lineRule="auto"/>
        <w:jc w:val="both"/>
        <w:rPr>
          <w:lang w:eastAsia="en-US"/>
        </w:rPr>
      </w:pPr>
    </w:p>
    <w:p w:rsidR="00685152" w:rsidRPr="008E7273" w:rsidRDefault="00685152" w:rsidP="008E7273">
      <w:pPr>
        <w:pStyle w:val="BodyText"/>
        <w:spacing w:line="360" w:lineRule="auto"/>
        <w:jc w:val="both"/>
        <w:rPr>
          <w:sz w:val="24"/>
          <w:u w:val="single"/>
        </w:rPr>
      </w:pPr>
    </w:p>
    <w:sectPr w:rsidR="00685152" w:rsidRPr="008E7273" w:rsidSect="00036FAF">
      <w:footerReference w:type="default" r:id="rId22"/>
      <w:pgSz w:w="12240" w:h="15840"/>
      <w:pgMar w:top="1440" w:right="1797" w:bottom="964" w:left="1797" w:header="720" w:footer="96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0794" w:rsidRDefault="009B0794" w:rsidP="0035277D">
      <w:r>
        <w:separator/>
      </w:r>
    </w:p>
  </w:endnote>
  <w:endnote w:type="continuationSeparator" w:id="0">
    <w:p w:rsidR="009B0794" w:rsidRDefault="009B0794" w:rsidP="00352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FreeSans">
    <w:altName w:val="Arial"/>
    <w:charset w:val="01"/>
    <w:family w:val="swiss"/>
    <w:pitch w:val="default"/>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F16">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7D" w:rsidRDefault="0035277D" w:rsidP="006B0C8C">
    <w:pPr>
      <w:pStyle w:val="Footer"/>
    </w:pPr>
  </w:p>
  <w:p w:rsidR="0035277D" w:rsidRDefault="0035277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29C" w:rsidRDefault="00CE1A11">
    <w:pPr>
      <w:pStyle w:val="Footer"/>
      <w:jc w:val="center"/>
    </w:pPr>
    <w:r>
      <w:fldChar w:fldCharType="begin"/>
    </w:r>
    <w:r w:rsidR="00732BBE">
      <w:instrText xml:space="preserve"> PAGE   \* MERGEFORMAT </w:instrText>
    </w:r>
    <w:r>
      <w:fldChar w:fldCharType="separate"/>
    </w:r>
    <w:r w:rsidR="00870674">
      <w:rPr>
        <w:noProof/>
      </w:rPr>
      <w:t>24</w:t>
    </w:r>
    <w:r>
      <w:rPr>
        <w:noProof/>
      </w:rPr>
      <w:fldChar w:fldCharType="end"/>
    </w:r>
  </w:p>
  <w:p w:rsidR="006B0C8C" w:rsidRDefault="006B0C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0794" w:rsidRDefault="009B0794" w:rsidP="0035277D">
      <w:r>
        <w:separator/>
      </w:r>
    </w:p>
  </w:footnote>
  <w:footnote w:type="continuationSeparator" w:id="0">
    <w:p w:rsidR="009B0794" w:rsidRDefault="009B0794" w:rsidP="003527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649" w:rsidRDefault="00B94649">
    <w:pPr>
      <w:pStyle w:val="Header"/>
    </w:pPr>
  </w:p>
  <w:p w:rsidR="00B94649" w:rsidRDefault="00B946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00000001"/>
    <w:name w:val="WW8Num1"/>
    <w:lvl w:ilvl="0">
      <w:start w:val="1"/>
      <w:numFmt w:val="decimal"/>
      <w:pStyle w:val="Heading6"/>
      <w:lvlText w:val="%1."/>
      <w:lvlJc w:val="left"/>
      <w:pPr>
        <w:tabs>
          <w:tab w:val="num" w:pos="720"/>
        </w:tabs>
        <w:ind w:left="720" w:hanging="360"/>
      </w:pPr>
    </w:lvl>
  </w:abstractNum>
  <w:abstractNum w:abstractNumId="1">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szCs w:val="24"/>
      </w:rPr>
    </w:lvl>
  </w:abstractNum>
  <w:abstractNum w:abstractNumId="2">
    <w:nsid w:val="00000003"/>
    <w:multiLevelType w:val="multilevel"/>
    <w:tmpl w:val="00000003"/>
    <w:name w:val="WW8Num3"/>
    <w:lvl w:ilvl="0">
      <w:start w:val="1"/>
      <w:numFmt w:val="decimal"/>
      <w:lvlText w:val="%1"/>
      <w:lvlJc w:val="left"/>
      <w:pPr>
        <w:tabs>
          <w:tab w:val="num" w:pos="0"/>
        </w:tabs>
        <w:ind w:left="375" w:hanging="375"/>
      </w:pPr>
    </w:lvl>
    <w:lvl w:ilvl="1">
      <w:start w:val="2"/>
      <w:numFmt w:val="decimal"/>
      <w:lvlText w:val="%1.%2"/>
      <w:lvlJc w:val="left"/>
      <w:pPr>
        <w:tabs>
          <w:tab w:val="num" w:pos="0"/>
        </w:tabs>
        <w:ind w:left="375" w:hanging="375"/>
      </w:pPr>
      <w:rPr>
        <w:bCs/>
        <w:sz w:val="24"/>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3">
    <w:nsid w:val="00000004"/>
    <w:multiLevelType w:val="singleLevel"/>
    <w:tmpl w:val="00000004"/>
    <w:name w:val="WW8Num4"/>
    <w:lvl w:ilvl="0">
      <w:start w:val="1"/>
      <w:numFmt w:val="bullet"/>
      <w:lvlText w:val=""/>
      <w:lvlJc w:val="left"/>
      <w:pPr>
        <w:tabs>
          <w:tab w:val="num" w:pos="0"/>
        </w:tabs>
        <w:ind w:left="720" w:hanging="360"/>
      </w:pPr>
      <w:rPr>
        <w:rFonts w:ascii="Symbol" w:hAnsi="Symbol" w:cs="Symbol"/>
      </w:rPr>
    </w:lvl>
  </w:abstractNum>
  <w:abstractNum w:abstractNumId="4">
    <w:nsid w:val="00000005"/>
    <w:multiLevelType w:val="singleLevel"/>
    <w:tmpl w:val="7018AA54"/>
    <w:name w:val="WW8Num5"/>
    <w:lvl w:ilvl="0">
      <w:start w:val="1"/>
      <w:numFmt w:val="decimal"/>
      <w:lvlText w:val="%1."/>
      <w:lvlJc w:val="left"/>
      <w:pPr>
        <w:tabs>
          <w:tab w:val="num" w:pos="0"/>
        </w:tabs>
        <w:ind w:left="720" w:hanging="360"/>
      </w:pPr>
      <w:rPr>
        <w:rFonts w:ascii="Times New Roman" w:hAnsi="Times New Roman" w:cs="Times New Roman"/>
        <w:b/>
        <w:bCs w:val="0"/>
        <w:sz w:val="32"/>
        <w:szCs w:val="24"/>
      </w:rPr>
    </w:lvl>
  </w:abstractNum>
  <w:abstractNum w:abstractNumId="5">
    <w:nsid w:val="00000006"/>
    <w:multiLevelType w:val="singleLevel"/>
    <w:tmpl w:val="00000006"/>
    <w:name w:val="WW8Num6"/>
    <w:lvl w:ilvl="0">
      <w:start w:val="1"/>
      <w:numFmt w:val="bullet"/>
      <w:lvlText w:val=""/>
      <w:lvlJc w:val="left"/>
      <w:pPr>
        <w:tabs>
          <w:tab w:val="num" w:pos="0"/>
        </w:tabs>
        <w:ind w:left="720" w:hanging="360"/>
      </w:pPr>
      <w:rPr>
        <w:rFonts w:ascii="Symbol" w:hAnsi="Symbol" w:cs="Symbol"/>
        <w:sz w:val="24"/>
        <w:szCs w:val="24"/>
      </w:rPr>
    </w:lvl>
  </w:abstractNum>
  <w:abstractNum w:abstractNumId="6">
    <w:nsid w:val="00000007"/>
    <w:multiLevelType w:val="singleLevel"/>
    <w:tmpl w:val="00000007"/>
    <w:name w:val="WW8Num7"/>
    <w:lvl w:ilvl="0">
      <w:start w:val="1"/>
      <w:numFmt w:val="bullet"/>
      <w:lvlText w:val=""/>
      <w:lvlJc w:val="left"/>
      <w:pPr>
        <w:tabs>
          <w:tab w:val="num" w:pos="0"/>
        </w:tabs>
        <w:ind w:left="720" w:hanging="360"/>
      </w:pPr>
      <w:rPr>
        <w:rFonts w:ascii="Symbol" w:hAnsi="Symbol" w:cs="Symbol"/>
        <w:sz w:val="24"/>
      </w:rPr>
    </w:lvl>
  </w:abstractNum>
  <w:abstractNum w:abstractNumId="7">
    <w:nsid w:val="00000008"/>
    <w:multiLevelType w:val="multilevel"/>
    <w:tmpl w:val="00000008"/>
    <w:name w:val="WW8Num8"/>
    <w:lvl w:ilvl="0">
      <w:start w:val="1"/>
      <w:numFmt w:val="bullet"/>
      <w:lvlText w:val=""/>
      <w:lvlJc w:val="left"/>
      <w:pPr>
        <w:tabs>
          <w:tab w:val="num" w:pos="0"/>
        </w:tabs>
        <w:ind w:left="360" w:hanging="360"/>
      </w:pPr>
      <w:rPr>
        <w:rFonts w:ascii="Wingdings" w:hAnsi="Wingdings" w:cs="Wingdings"/>
      </w:rPr>
    </w:lvl>
    <w:lvl w:ilvl="1">
      <w:start w:val="1"/>
      <w:numFmt w:val="bullet"/>
      <w:lvlText w:val=""/>
      <w:lvlJc w:val="left"/>
      <w:pPr>
        <w:tabs>
          <w:tab w:val="num" w:pos="0"/>
        </w:tabs>
        <w:ind w:left="720" w:hanging="360"/>
      </w:pPr>
      <w:rPr>
        <w:rFonts w:ascii="Wingdings" w:hAnsi="Wingdings" w:cs="Wingdings"/>
      </w:rPr>
    </w:lvl>
    <w:lvl w:ilvl="2">
      <w:start w:val="1"/>
      <w:numFmt w:val="bullet"/>
      <w:lvlText w:val=""/>
      <w:lvlJc w:val="left"/>
      <w:pPr>
        <w:tabs>
          <w:tab w:val="num" w:pos="0"/>
        </w:tabs>
        <w:ind w:left="1080" w:hanging="360"/>
      </w:pPr>
      <w:rPr>
        <w:rFonts w:ascii="Wingdings" w:hAnsi="Wingdings" w:cs="Wingdings"/>
      </w:rPr>
    </w:lvl>
    <w:lvl w:ilvl="3">
      <w:start w:val="1"/>
      <w:numFmt w:val="bullet"/>
      <w:lvlText w:val=""/>
      <w:lvlJc w:val="left"/>
      <w:pPr>
        <w:tabs>
          <w:tab w:val="num" w:pos="0"/>
        </w:tabs>
        <w:ind w:left="1440" w:hanging="360"/>
      </w:pPr>
      <w:rPr>
        <w:rFonts w:ascii="Symbol" w:hAnsi="Symbol" w:cs="Symbol"/>
        <w:sz w:val="24"/>
      </w:rPr>
    </w:lvl>
    <w:lvl w:ilvl="4">
      <w:start w:val="1"/>
      <w:numFmt w:val="bullet"/>
      <w:lvlText w:val=""/>
      <w:lvlJc w:val="left"/>
      <w:pPr>
        <w:tabs>
          <w:tab w:val="num" w:pos="0"/>
        </w:tabs>
        <w:ind w:left="1800" w:hanging="360"/>
      </w:pPr>
      <w:rPr>
        <w:rFonts w:ascii="Symbol" w:hAnsi="Symbol" w:cs="Symbol"/>
        <w:sz w:val="24"/>
      </w:rPr>
    </w:lvl>
    <w:lvl w:ilvl="5">
      <w:start w:val="1"/>
      <w:numFmt w:val="bullet"/>
      <w:lvlText w:val=""/>
      <w:lvlJc w:val="left"/>
      <w:pPr>
        <w:tabs>
          <w:tab w:val="num" w:pos="0"/>
        </w:tabs>
        <w:ind w:left="2160" w:hanging="360"/>
      </w:pPr>
      <w:rPr>
        <w:rFonts w:ascii="Wingdings" w:hAnsi="Wingdings" w:cs="Wingdings"/>
      </w:rPr>
    </w:lvl>
    <w:lvl w:ilvl="6">
      <w:start w:val="1"/>
      <w:numFmt w:val="bullet"/>
      <w:lvlText w:val=""/>
      <w:lvlJc w:val="left"/>
      <w:pPr>
        <w:tabs>
          <w:tab w:val="num" w:pos="0"/>
        </w:tabs>
        <w:ind w:left="2520" w:hanging="360"/>
      </w:pPr>
      <w:rPr>
        <w:rFonts w:ascii="Wingdings" w:hAnsi="Wingdings" w:cs="Wingdings"/>
      </w:rPr>
    </w:lvl>
    <w:lvl w:ilvl="7">
      <w:start w:val="1"/>
      <w:numFmt w:val="bullet"/>
      <w:lvlText w:val=""/>
      <w:lvlJc w:val="left"/>
      <w:pPr>
        <w:tabs>
          <w:tab w:val="num" w:pos="0"/>
        </w:tabs>
        <w:ind w:left="2880" w:hanging="360"/>
      </w:pPr>
      <w:rPr>
        <w:rFonts w:ascii="Symbol" w:hAnsi="Symbol" w:cs="Symbol"/>
        <w:sz w:val="24"/>
      </w:rPr>
    </w:lvl>
    <w:lvl w:ilvl="8">
      <w:start w:val="1"/>
      <w:numFmt w:val="bullet"/>
      <w:lvlText w:val=""/>
      <w:lvlJc w:val="left"/>
      <w:pPr>
        <w:tabs>
          <w:tab w:val="num" w:pos="0"/>
        </w:tabs>
        <w:ind w:left="3240" w:hanging="360"/>
      </w:pPr>
      <w:rPr>
        <w:rFonts w:ascii="Symbol" w:hAnsi="Symbol" w:cs="Symbol"/>
        <w:sz w:val="24"/>
      </w:rPr>
    </w:lvl>
  </w:abstractNum>
  <w:abstractNum w:abstractNumId="8">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sz w:val="24"/>
      </w:rPr>
    </w:lvl>
    <w:lvl w:ilvl="1">
      <w:start w:val="1"/>
      <w:numFmt w:val="bullet"/>
      <w:lvlText w:val=""/>
      <w:lvlJc w:val="left"/>
      <w:pPr>
        <w:tabs>
          <w:tab w:val="num" w:pos="1080"/>
        </w:tabs>
        <w:ind w:left="1080" w:hanging="360"/>
      </w:pPr>
      <w:rPr>
        <w:rFonts w:ascii="Symbol" w:hAnsi="Symbol" w:cs="OpenSymbol"/>
        <w:sz w:val="24"/>
      </w:rPr>
    </w:lvl>
    <w:lvl w:ilvl="2">
      <w:start w:val="1"/>
      <w:numFmt w:val="bullet"/>
      <w:lvlText w:val=""/>
      <w:lvlJc w:val="left"/>
      <w:pPr>
        <w:tabs>
          <w:tab w:val="num" w:pos="1440"/>
        </w:tabs>
        <w:ind w:left="1440" w:hanging="360"/>
      </w:pPr>
      <w:rPr>
        <w:rFonts w:ascii="Symbol" w:hAnsi="Symbol" w:cs="OpenSymbol"/>
        <w:sz w:val="24"/>
      </w:rPr>
    </w:lvl>
    <w:lvl w:ilvl="3">
      <w:start w:val="1"/>
      <w:numFmt w:val="bullet"/>
      <w:lvlText w:val=""/>
      <w:lvlJc w:val="left"/>
      <w:pPr>
        <w:tabs>
          <w:tab w:val="num" w:pos="1800"/>
        </w:tabs>
        <w:ind w:left="1800" w:hanging="360"/>
      </w:pPr>
      <w:rPr>
        <w:rFonts w:ascii="Symbol" w:hAnsi="Symbol" w:cs="OpenSymbol"/>
        <w:sz w:val="24"/>
      </w:rPr>
    </w:lvl>
    <w:lvl w:ilvl="4">
      <w:start w:val="1"/>
      <w:numFmt w:val="bullet"/>
      <w:lvlText w:val=""/>
      <w:lvlJc w:val="left"/>
      <w:pPr>
        <w:tabs>
          <w:tab w:val="num" w:pos="2160"/>
        </w:tabs>
        <w:ind w:left="2160" w:hanging="360"/>
      </w:pPr>
      <w:rPr>
        <w:rFonts w:ascii="Symbol" w:hAnsi="Symbol" w:cs="OpenSymbol"/>
        <w:sz w:val="24"/>
      </w:rPr>
    </w:lvl>
    <w:lvl w:ilvl="5">
      <w:start w:val="1"/>
      <w:numFmt w:val="bullet"/>
      <w:lvlText w:val=""/>
      <w:lvlJc w:val="left"/>
      <w:pPr>
        <w:tabs>
          <w:tab w:val="num" w:pos="2520"/>
        </w:tabs>
        <w:ind w:left="2520" w:hanging="360"/>
      </w:pPr>
      <w:rPr>
        <w:rFonts w:ascii="Symbol" w:hAnsi="Symbol" w:cs="OpenSymbol"/>
        <w:sz w:val="24"/>
      </w:rPr>
    </w:lvl>
    <w:lvl w:ilvl="6">
      <w:start w:val="1"/>
      <w:numFmt w:val="bullet"/>
      <w:lvlText w:val=""/>
      <w:lvlJc w:val="left"/>
      <w:pPr>
        <w:tabs>
          <w:tab w:val="num" w:pos="2880"/>
        </w:tabs>
        <w:ind w:left="2880" w:hanging="360"/>
      </w:pPr>
      <w:rPr>
        <w:rFonts w:ascii="Symbol" w:hAnsi="Symbol" w:cs="OpenSymbol"/>
        <w:sz w:val="24"/>
      </w:rPr>
    </w:lvl>
    <w:lvl w:ilvl="7">
      <w:start w:val="1"/>
      <w:numFmt w:val="bullet"/>
      <w:lvlText w:val=""/>
      <w:lvlJc w:val="left"/>
      <w:pPr>
        <w:tabs>
          <w:tab w:val="num" w:pos="3240"/>
        </w:tabs>
        <w:ind w:left="3240" w:hanging="360"/>
      </w:pPr>
      <w:rPr>
        <w:rFonts w:ascii="Symbol" w:hAnsi="Symbol" w:cs="OpenSymbol"/>
        <w:sz w:val="24"/>
      </w:rPr>
    </w:lvl>
    <w:lvl w:ilvl="8">
      <w:start w:val="1"/>
      <w:numFmt w:val="bullet"/>
      <w:lvlText w:val=""/>
      <w:lvlJc w:val="left"/>
      <w:pPr>
        <w:tabs>
          <w:tab w:val="num" w:pos="3600"/>
        </w:tabs>
        <w:ind w:left="3600" w:hanging="360"/>
      </w:pPr>
      <w:rPr>
        <w:rFonts w:ascii="Symbol" w:hAnsi="Symbol" w:cs="OpenSymbol"/>
        <w:sz w:val="24"/>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C"/>
    <w:multiLevelType w:val="multilevel"/>
    <w:tmpl w:val="0000000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D"/>
    <w:multiLevelType w:val="multilevel"/>
    <w:tmpl w:val="0000000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nsid w:val="03CE2C39"/>
    <w:multiLevelType w:val="hybridMultilevel"/>
    <w:tmpl w:val="67F8F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3DE0FD4"/>
    <w:multiLevelType w:val="multilevel"/>
    <w:tmpl w:val="4D6816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AE1070E"/>
    <w:multiLevelType w:val="hybridMultilevel"/>
    <w:tmpl w:val="95182716"/>
    <w:lvl w:ilvl="0" w:tplc="00000002">
      <w:start w:val="1"/>
      <w:numFmt w:val="bullet"/>
      <w:lvlText w:val=""/>
      <w:lvlJc w:val="left"/>
      <w:pPr>
        <w:tabs>
          <w:tab w:val="num" w:pos="0"/>
        </w:tabs>
        <w:ind w:left="720" w:hanging="360"/>
      </w:pPr>
      <w:rPr>
        <w:rFonts w:ascii="Symbol" w:hAnsi="Symbol" w:cs="Symbol"/>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BC53932"/>
    <w:multiLevelType w:val="hybridMultilevel"/>
    <w:tmpl w:val="C8A63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3F725D9"/>
    <w:multiLevelType w:val="multilevel"/>
    <w:tmpl w:val="43DC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55A4E3E"/>
    <w:multiLevelType w:val="hybridMultilevel"/>
    <w:tmpl w:val="933CE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6155B4D"/>
    <w:multiLevelType w:val="multilevel"/>
    <w:tmpl w:val="DCB25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A917179"/>
    <w:multiLevelType w:val="hybridMultilevel"/>
    <w:tmpl w:val="12582168"/>
    <w:lvl w:ilvl="0" w:tplc="49DA9E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E6A6D36"/>
    <w:multiLevelType w:val="hybridMultilevel"/>
    <w:tmpl w:val="10B2C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1EB1147F"/>
    <w:multiLevelType w:val="multilevel"/>
    <w:tmpl w:val="1586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9544578"/>
    <w:multiLevelType w:val="hybridMultilevel"/>
    <w:tmpl w:val="EA06694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nsid w:val="363E22CB"/>
    <w:multiLevelType w:val="hybridMultilevel"/>
    <w:tmpl w:val="F0325A04"/>
    <w:lvl w:ilvl="0" w:tplc="00000002">
      <w:start w:val="1"/>
      <w:numFmt w:val="bullet"/>
      <w:lvlText w:val=""/>
      <w:lvlJc w:val="left"/>
      <w:pPr>
        <w:tabs>
          <w:tab w:val="num" w:pos="0"/>
        </w:tabs>
        <w:ind w:left="720" w:hanging="360"/>
      </w:pPr>
      <w:rPr>
        <w:rFonts w:ascii="Symbol" w:hAnsi="Symbol" w:cs="Symbol"/>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8851642"/>
    <w:multiLevelType w:val="multilevel"/>
    <w:tmpl w:val="104ED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AC96D08"/>
    <w:multiLevelType w:val="hybridMultilevel"/>
    <w:tmpl w:val="18EA3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3C210D0E"/>
    <w:multiLevelType w:val="hybridMultilevel"/>
    <w:tmpl w:val="FAE611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582545C"/>
    <w:multiLevelType w:val="hybridMultilevel"/>
    <w:tmpl w:val="0916E4DA"/>
    <w:lvl w:ilvl="0" w:tplc="00000002">
      <w:start w:val="1"/>
      <w:numFmt w:val="bullet"/>
      <w:lvlText w:val=""/>
      <w:lvlJc w:val="left"/>
      <w:pPr>
        <w:tabs>
          <w:tab w:val="num" w:pos="0"/>
        </w:tabs>
        <w:ind w:left="720" w:hanging="360"/>
      </w:pPr>
      <w:rPr>
        <w:rFonts w:ascii="Symbol" w:hAnsi="Symbol" w:cs="Symbol"/>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CE35D9F"/>
    <w:multiLevelType w:val="hybridMultilevel"/>
    <w:tmpl w:val="DE6091EE"/>
    <w:lvl w:ilvl="0" w:tplc="00000002">
      <w:start w:val="1"/>
      <w:numFmt w:val="bullet"/>
      <w:lvlText w:val=""/>
      <w:lvlJc w:val="left"/>
      <w:pPr>
        <w:tabs>
          <w:tab w:val="num" w:pos="465"/>
        </w:tabs>
        <w:ind w:left="1185" w:hanging="360"/>
      </w:pPr>
      <w:rPr>
        <w:rFonts w:ascii="Symbol" w:hAnsi="Symbol" w:cs="Symbol"/>
        <w:szCs w:val="24"/>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30">
    <w:nsid w:val="524449DB"/>
    <w:multiLevelType w:val="hybridMultilevel"/>
    <w:tmpl w:val="5A54CA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7CB3C84"/>
    <w:multiLevelType w:val="multilevel"/>
    <w:tmpl w:val="8F367F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13464A1"/>
    <w:multiLevelType w:val="hybridMultilevel"/>
    <w:tmpl w:val="333C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951249"/>
    <w:multiLevelType w:val="hybridMultilevel"/>
    <w:tmpl w:val="EDEE680C"/>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4">
    <w:nsid w:val="699D02A9"/>
    <w:multiLevelType w:val="hybridMultilevel"/>
    <w:tmpl w:val="9166663C"/>
    <w:lvl w:ilvl="0" w:tplc="00000002">
      <w:start w:val="1"/>
      <w:numFmt w:val="bullet"/>
      <w:lvlText w:val=""/>
      <w:lvlJc w:val="left"/>
      <w:pPr>
        <w:tabs>
          <w:tab w:val="num" w:pos="0"/>
        </w:tabs>
        <w:ind w:left="720" w:hanging="360"/>
      </w:pPr>
      <w:rPr>
        <w:rFonts w:ascii="Symbol" w:hAnsi="Symbol" w:cs="Symbol"/>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B027FC5"/>
    <w:multiLevelType w:val="hybridMultilevel"/>
    <w:tmpl w:val="0EBA5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1313CC"/>
    <w:multiLevelType w:val="hybridMultilevel"/>
    <w:tmpl w:val="53A2D33E"/>
    <w:lvl w:ilvl="0" w:tplc="00000002">
      <w:start w:val="1"/>
      <w:numFmt w:val="bullet"/>
      <w:lvlText w:val=""/>
      <w:lvlJc w:val="left"/>
      <w:pPr>
        <w:tabs>
          <w:tab w:val="num" w:pos="0"/>
        </w:tabs>
        <w:ind w:left="720" w:hanging="360"/>
      </w:pPr>
      <w:rPr>
        <w:rFonts w:ascii="Symbol" w:hAnsi="Symbol" w:cs="Symbol"/>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DF52FEB"/>
    <w:multiLevelType w:val="hybridMultilevel"/>
    <w:tmpl w:val="AD32F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5056EA"/>
    <w:multiLevelType w:val="multilevel"/>
    <w:tmpl w:val="4D66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266069E"/>
    <w:multiLevelType w:val="hybridMultilevel"/>
    <w:tmpl w:val="136C60B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nsid w:val="78231706"/>
    <w:multiLevelType w:val="hybridMultilevel"/>
    <w:tmpl w:val="F7F2B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715288"/>
    <w:multiLevelType w:val="hybridMultilevel"/>
    <w:tmpl w:val="3DAEC5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21"/>
  </w:num>
  <w:num w:numId="15">
    <w:abstractNumId w:val="20"/>
  </w:num>
  <w:num w:numId="16">
    <w:abstractNumId w:val="18"/>
  </w:num>
  <w:num w:numId="17">
    <w:abstractNumId w:val="32"/>
  </w:num>
  <w:num w:numId="18">
    <w:abstractNumId w:val="19"/>
  </w:num>
  <w:num w:numId="19">
    <w:abstractNumId w:val="35"/>
  </w:num>
  <w:num w:numId="20">
    <w:abstractNumId w:val="38"/>
  </w:num>
  <w:num w:numId="21">
    <w:abstractNumId w:val="25"/>
  </w:num>
  <w:num w:numId="22">
    <w:abstractNumId w:val="22"/>
  </w:num>
  <w:num w:numId="23">
    <w:abstractNumId w:val="14"/>
  </w:num>
  <w:num w:numId="24">
    <w:abstractNumId w:val="17"/>
  </w:num>
  <w:num w:numId="25">
    <w:abstractNumId w:val="26"/>
  </w:num>
  <w:num w:numId="26">
    <w:abstractNumId w:val="13"/>
  </w:num>
  <w:num w:numId="27">
    <w:abstractNumId w:val="37"/>
  </w:num>
  <w:num w:numId="28">
    <w:abstractNumId w:val="23"/>
  </w:num>
  <w:num w:numId="29">
    <w:abstractNumId w:val="39"/>
  </w:num>
  <w:num w:numId="30">
    <w:abstractNumId w:val="30"/>
  </w:num>
  <w:num w:numId="31">
    <w:abstractNumId w:val="27"/>
  </w:num>
  <w:num w:numId="32">
    <w:abstractNumId w:val="33"/>
  </w:num>
  <w:num w:numId="33">
    <w:abstractNumId w:val="41"/>
  </w:num>
  <w:num w:numId="34">
    <w:abstractNumId w:val="34"/>
  </w:num>
  <w:num w:numId="35">
    <w:abstractNumId w:val="29"/>
  </w:num>
  <w:num w:numId="36">
    <w:abstractNumId w:val="24"/>
  </w:num>
  <w:num w:numId="37">
    <w:abstractNumId w:val="15"/>
  </w:num>
  <w:num w:numId="38">
    <w:abstractNumId w:val="28"/>
  </w:num>
  <w:num w:numId="39">
    <w:abstractNumId w:val="36"/>
  </w:num>
  <w:num w:numId="40">
    <w:abstractNumId w:val="31"/>
  </w:num>
  <w:num w:numId="41">
    <w:abstractNumId w:val="40"/>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20"/>
  <w:drawingGridVerticalSpacing w:val="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64D70"/>
    <w:rsid w:val="00012852"/>
    <w:rsid w:val="000369D6"/>
    <w:rsid w:val="00036FAF"/>
    <w:rsid w:val="0003732E"/>
    <w:rsid w:val="00042300"/>
    <w:rsid w:val="00042E03"/>
    <w:rsid w:val="00051F1D"/>
    <w:rsid w:val="0006143F"/>
    <w:rsid w:val="000628FE"/>
    <w:rsid w:val="000849D3"/>
    <w:rsid w:val="000924A7"/>
    <w:rsid w:val="000957E0"/>
    <w:rsid w:val="000A2F75"/>
    <w:rsid w:val="000A3C43"/>
    <w:rsid w:val="000B3D40"/>
    <w:rsid w:val="000B4E34"/>
    <w:rsid w:val="000E4776"/>
    <w:rsid w:val="000F1196"/>
    <w:rsid w:val="000F4F2B"/>
    <w:rsid w:val="000F7DF1"/>
    <w:rsid w:val="00101E7A"/>
    <w:rsid w:val="0010271A"/>
    <w:rsid w:val="00104D00"/>
    <w:rsid w:val="00106B86"/>
    <w:rsid w:val="00114B40"/>
    <w:rsid w:val="00120E17"/>
    <w:rsid w:val="001213CD"/>
    <w:rsid w:val="0012345A"/>
    <w:rsid w:val="00127D50"/>
    <w:rsid w:val="00144561"/>
    <w:rsid w:val="001454E4"/>
    <w:rsid w:val="00146DE9"/>
    <w:rsid w:val="001517B9"/>
    <w:rsid w:val="00153FA4"/>
    <w:rsid w:val="00170FB7"/>
    <w:rsid w:val="001828F5"/>
    <w:rsid w:val="00182F0E"/>
    <w:rsid w:val="00190BA5"/>
    <w:rsid w:val="00196414"/>
    <w:rsid w:val="001A7122"/>
    <w:rsid w:val="001C6CAF"/>
    <w:rsid w:val="001D056B"/>
    <w:rsid w:val="001D2271"/>
    <w:rsid w:val="001D5F6F"/>
    <w:rsid w:val="001D6CBD"/>
    <w:rsid w:val="001E1DAA"/>
    <w:rsid w:val="001F31E2"/>
    <w:rsid w:val="00210B99"/>
    <w:rsid w:val="00217561"/>
    <w:rsid w:val="00230BE4"/>
    <w:rsid w:val="00246296"/>
    <w:rsid w:val="00265088"/>
    <w:rsid w:val="002678D9"/>
    <w:rsid w:val="002707FD"/>
    <w:rsid w:val="00270897"/>
    <w:rsid w:val="00271F72"/>
    <w:rsid w:val="002871F1"/>
    <w:rsid w:val="0029160D"/>
    <w:rsid w:val="00294B75"/>
    <w:rsid w:val="002A6054"/>
    <w:rsid w:val="002A7A18"/>
    <w:rsid w:val="002B4D01"/>
    <w:rsid w:val="002B59A8"/>
    <w:rsid w:val="002D3D5A"/>
    <w:rsid w:val="0031073A"/>
    <w:rsid w:val="003151D6"/>
    <w:rsid w:val="003162C5"/>
    <w:rsid w:val="003167DA"/>
    <w:rsid w:val="00322FE7"/>
    <w:rsid w:val="00326C30"/>
    <w:rsid w:val="0033557A"/>
    <w:rsid w:val="00337B34"/>
    <w:rsid w:val="0034011C"/>
    <w:rsid w:val="003518C9"/>
    <w:rsid w:val="0035277D"/>
    <w:rsid w:val="0035385F"/>
    <w:rsid w:val="00362B78"/>
    <w:rsid w:val="003711CE"/>
    <w:rsid w:val="003771A0"/>
    <w:rsid w:val="00385F47"/>
    <w:rsid w:val="003A0050"/>
    <w:rsid w:val="003A0DDB"/>
    <w:rsid w:val="003C1644"/>
    <w:rsid w:val="003D0505"/>
    <w:rsid w:val="003D469A"/>
    <w:rsid w:val="003D7B55"/>
    <w:rsid w:val="003E1F82"/>
    <w:rsid w:val="003E31C2"/>
    <w:rsid w:val="003E535C"/>
    <w:rsid w:val="003E54A3"/>
    <w:rsid w:val="003E7D3F"/>
    <w:rsid w:val="003F1BFF"/>
    <w:rsid w:val="003F7EA8"/>
    <w:rsid w:val="00412A8C"/>
    <w:rsid w:val="0042796E"/>
    <w:rsid w:val="00433339"/>
    <w:rsid w:val="0044207B"/>
    <w:rsid w:val="00445122"/>
    <w:rsid w:val="00446DA0"/>
    <w:rsid w:val="00451B4B"/>
    <w:rsid w:val="00465813"/>
    <w:rsid w:val="00465923"/>
    <w:rsid w:val="0047010D"/>
    <w:rsid w:val="00493872"/>
    <w:rsid w:val="004A2C4D"/>
    <w:rsid w:val="004A481A"/>
    <w:rsid w:val="004A719C"/>
    <w:rsid w:val="004C284C"/>
    <w:rsid w:val="004E1250"/>
    <w:rsid w:val="004E4220"/>
    <w:rsid w:val="004F5544"/>
    <w:rsid w:val="00511BE9"/>
    <w:rsid w:val="00512314"/>
    <w:rsid w:val="005235B4"/>
    <w:rsid w:val="00525814"/>
    <w:rsid w:val="005265B7"/>
    <w:rsid w:val="00533EB5"/>
    <w:rsid w:val="00536788"/>
    <w:rsid w:val="005501FA"/>
    <w:rsid w:val="00561852"/>
    <w:rsid w:val="0056548D"/>
    <w:rsid w:val="00573DEC"/>
    <w:rsid w:val="00596FA0"/>
    <w:rsid w:val="00597A75"/>
    <w:rsid w:val="005B0AEE"/>
    <w:rsid w:val="005C74AD"/>
    <w:rsid w:val="005D15CC"/>
    <w:rsid w:val="005D690F"/>
    <w:rsid w:val="005F655F"/>
    <w:rsid w:val="00601FD1"/>
    <w:rsid w:val="00613A39"/>
    <w:rsid w:val="006141A3"/>
    <w:rsid w:val="00625ABB"/>
    <w:rsid w:val="00636F6D"/>
    <w:rsid w:val="00654233"/>
    <w:rsid w:val="0065505D"/>
    <w:rsid w:val="00662E8B"/>
    <w:rsid w:val="00663D27"/>
    <w:rsid w:val="00665F84"/>
    <w:rsid w:val="0067100E"/>
    <w:rsid w:val="00673221"/>
    <w:rsid w:val="00681FB3"/>
    <w:rsid w:val="00685152"/>
    <w:rsid w:val="00693BB6"/>
    <w:rsid w:val="0069445A"/>
    <w:rsid w:val="00694FD8"/>
    <w:rsid w:val="006A73C3"/>
    <w:rsid w:val="006B0C8C"/>
    <w:rsid w:val="006B656C"/>
    <w:rsid w:val="006C0495"/>
    <w:rsid w:val="006D1ADD"/>
    <w:rsid w:val="006D3ED8"/>
    <w:rsid w:val="006E7697"/>
    <w:rsid w:val="006F0225"/>
    <w:rsid w:val="006F2854"/>
    <w:rsid w:val="006F49C8"/>
    <w:rsid w:val="0070709B"/>
    <w:rsid w:val="00712B51"/>
    <w:rsid w:val="007241CC"/>
    <w:rsid w:val="00727661"/>
    <w:rsid w:val="00732BBE"/>
    <w:rsid w:val="00742A62"/>
    <w:rsid w:val="00746266"/>
    <w:rsid w:val="00751EA8"/>
    <w:rsid w:val="007525F4"/>
    <w:rsid w:val="00756B87"/>
    <w:rsid w:val="00760A73"/>
    <w:rsid w:val="0076593F"/>
    <w:rsid w:val="00772BB3"/>
    <w:rsid w:val="00773A8D"/>
    <w:rsid w:val="0077417C"/>
    <w:rsid w:val="007948DE"/>
    <w:rsid w:val="0079529C"/>
    <w:rsid w:val="007973F5"/>
    <w:rsid w:val="007A50F0"/>
    <w:rsid w:val="007B5317"/>
    <w:rsid w:val="007C667E"/>
    <w:rsid w:val="007D2C7A"/>
    <w:rsid w:val="007D2FBD"/>
    <w:rsid w:val="007F4BD1"/>
    <w:rsid w:val="007F7FC8"/>
    <w:rsid w:val="00810082"/>
    <w:rsid w:val="0081376F"/>
    <w:rsid w:val="0081619F"/>
    <w:rsid w:val="008216AB"/>
    <w:rsid w:val="008232FA"/>
    <w:rsid w:val="008358CE"/>
    <w:rsid w:val="00837DDE"/>
    <w:rsid w:val="00864D70"/>
    <w:rsid w:val="00870674"/>
    <w:rsid w:val="00876F00"/>
    <w:rsid w:val="008876CA"/>
    <w:rsid w:val="00894C24"/>
    <w:rsid w:val="00897E2F"/>
    <w:rsid w:val="008A0C3B"/>
    <w:rsid w:val="008A0D8C"/>
    <w:rsid w:val="008A239C"/>
    <w:rsid w:val="008B3EDC"/>
    <w:rsid w:val="008C1A7E"/>
    <w:rsid w:val="008C3D71"/>
    <w:rsid w:val="008C5282"/>
    <w:rsid w:val="008C7766"/>
    <w:rsid w:val="008D26BC"/>
    <w:rsid w:val="008E386F"/>
    <w:rsid w:val="008E49DC"/>
    <w:rsid w:val="008E7273"/>
    <w:rsid w:val="008E7FB0"/>
    <w:rsid w:val="008F11C3"/>
    <w:rsid w:val="009008D6"/>
    <w:rsid w:val="009035A7"/>
    <w:rsid w:val="00915866"/>
    <w:rsid w:val="00915CB4"/>
    <w:rsid w:val="00915D57"/>
    <w:rsid w:val="00932DC3"/>
    <w:rsid w:val="009369FD"/>
    <w:rsid w:val="00937FB3"/>
    <w:rsid w:val="009477FC"/>
    <w:rsid w:val="00963A40"/>
    <w:rsid w:val="00982E70"/>
    <w:rsid w:val="00984385"/>
    <w:rsid w:val="009B0794"/>
    <w:rsid w:val="009B2FFE"/>
    <w:rsid w:val="009C10E0"/>
    <w:rsid w:val="009C234C"/>
    <w:rsid w:val="009C5490"/>
    <w:rsid w:val="009C5F82"/>
    <w:rsid w:val="009D41D7"/>
    <w:rsid w:val="009F1F0C"/>
    <w:rsid w:val="009F2DF8"/>
    <w:rsid w:val="00A02E6E"/>
    <w:rsid w:val="00A07DF2"/>
    <w:rsid w:val="00A12D63"/>
    <w:rsid w:val="00A13127"/>
    <w:rsid w:val="00A20350"/>
    <w:rsid w:val="00A33963"/>
    <w:rsid w:val="00A50DC7"/>
    <w:rsid w:val="00A51270"/>
    <w:rsid w:val="00A520DC"/>
    <w:rsid w:val="00A63363"/>
    <w:rsid w:val="00A92CCD"/>
    <w:rsid w:val="00A9449E"/>
    <w:rsid w:val="00AB48CD"/>
    <w:rsid w:val="00AC22D7"/>
    <w:rsid w:val="00AD4061"/>
    <w:rsid w:val="00B00A3C"/>
    <w:rsid w:val="00B10F47"/>
    <w:rsid w:val="00B17C33"/>
    <w:rsid w:val="00B31674"/>
    <w:rsid w:val="00B379BF"/>
    <w:rsid w:val="00B43B4B"/>
    <w:rsid w:val="00B5014D"/>
    <w:rsid w:val="00B645D5"/>
    <w:rsid w:val="00B67505"/>
    <w:rsid w:val="00B8318C"/>
    <w:rsid w:val="00B94649"/>
    <w:rsid w:val="00B94E6E"/>
    <w:rsid w:val="00B962D5"/>
    <w:rsid w:val="00BA7AEF"/>
    <w:rsid w:val="00BC2F0A"/>
    <w:rsid w:val="00BC5584"/>
    <w:rsid w:val="00BD662D"/>
    <w:rsid w:val="00BE1F55"/>
    <w:rsid w:val="00BF6CE2"/>
    <w:rsid w:val="00BF78FB"/>
    <w:rsid w:val="00C04E18"/>
    <w:rsid w:val="00C10556"/>
    <w:rsid w:val="00C266DD"/>
    <w:rsid w:val="00C457D6"/>
    <w:rsid w:val="00C47DD3"/>
    <w:rsid w:val="00C612BB"/>
    <w:rsid w:val="00C65E61"/>
    <w:rsid w:val="00C66CFF"/>
    <w:rsid w:val="00C760A0"/>
    <w:rsid w:val="00C8188C"/>
    <w:rsid w:val="00C90076"/>
    <w:rsid w:val="00C93177"/>
    <w:rsid w:val="00C97ED0"/>
    <w:rsid w:val="00CA5350"/>
    <w:rsid w:val="00CE14E4"/>
    <w:rsid w:val="00CE1A11"/>
    <w:rsid w:val="00CE6F9C"/>
    <w:rsid w:val="00CF6F05"/>
    <w:rsid w:val="00D00D7F"/>
    <w:rsid w:val="00D02092"/>
    <w:rsid w:val="00D022A3"/>
    <w:rsid w:val="00D31303"/>
    <w:rsid w:val="00D37F01"/>
    <w:rsid w:val="00D448C2"/>
    <w:rsid w:val="00D45C16"/>
    <w:rsid w:val="00D5282D"/>
    <w:rsid w:val="00D766CD"/>
    <w:rsid w:val="00D867D5"/>
    <w:rsid w:val="00D97542"/>
    <w:rsid w:val="00DB12EC"/>
    <w:rsid w:val="00DC44C8"/>
    <w:rsid w:val="00DC791D"/>
    <w:rsid w:val="00DD7AE3"/>
    <w:rsid w:val="00DE788B"/>
    <w:rsid w:val="00DF2760"/>
    <w:rsid w:val="00DF5EA4"/>
    <w:rsid w:val="00E148B5"/>
    <w:rsid w:val="00E1663B"/>
    <w:rsid w:val="00E26A35"/>
    <w:rsid w:val="00E4743D"/>
    <w:rsid w:val="00E503D3"/>
    <w:rsid w:val="00E510D7"/>
    <w:rsid w:val="00E62F0E"/>
    <w:rsid w:val="00E651A9"/>
    <w:rsid w:val="00E67EAD"/>
    <w:rsid w:val="00E73371"/>
    <w:rsid w:val="00E73EDB"/>
    <w:rsid w:val="00E85D40"/>
    <w:rsid w:val="00E92D0B"/>
    <w:rsid w:val="00EA4F16"/>
    <w:rsid w:val="00EA7A63"/>
    <w:rsid w:val="00EB7860"/>
    <w:rsid w:val="00EC075B"/>
    <w:rsid w:val="00EC0D80"/>
    <w:rsid w:val="00EC15C7"/>
    <w:rsid w:val="00ED5FB7"/>
    <w:rsid w:val="00EE0643"/>
    <w:rsid w:val="00F22BC7"/>
    <w:rsid w:val="00F245F4"/>
    <w:rsid w:val="00F24D99"/>
    <w:rsid w:val="00F3135A"/>
    <w:rsid w:val="00F32F96"/>
    <w:rsid w:val="00F36ABF"/>
    <w:rsid w:val="00F37A97"/>
    <w:rsid w:val="00F421D3"/>
    <w:rsid w:val="00F54479"/>
    <w:rsid w:val="00F63019"/>
    <w:rsid w:val="00F7193B"/>
    <w:rsid w:val="00F76BA0"/>
    <w:rsid w:val="00F770C5"/>
    <w:rsid w:val="00F8754A"/>
    <w:rsid w:val="00FB0180"/>
    <w:rsid w:val="00FC5A75"/>
    <w:rsid w:val="00FD3B2F"/>
    <w:rsid w:val="00FF2896"/>
    <w:rsid w:val="00FF77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docId w15:val="{C9AF7BA5-EFD6-43C5-8837-F7E4CD2D5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41CC"/>
    <w:pPr>
      <w:suppressAutoHyphens/>
    </w:pPr>
    <w:rPr>
      <w:sz w:val="24"/>
      <w:szCs w:val="24"/>
      <w:lang w:val="en-US" w:eastAsia="zh-CN"/>
    </w:rPr>
  </w:style>
  <w:style w:type="paragraph" w:styleId="Heading2">
    <w:name w:val="heading 2"/>
    <w:basedOn w:val="Normal"/>
    <w:next w:val="Normal"/>
    <w:link w:val="Heading2Char"/>
    <w:uiPriority w:val="9"/>
    <w:unhideWhenUsed/>
    <w:qFormat/>
    <w:rsid w:val="00685152"/>
    <w:pPr>
      <w:keepNext/>
      <w:spacing w:before="240" w:after="60"/>
      <w:outlineLvl w:val="1"/>
    </w:pPr>
    <w:rPr>
      <w:rFonts w:ascii="Calibri Light" w:hAnsi="Calibri Light"/>
      <w:b/>
      <w:bCs/>
      <w:i/>
      <w:iCs/>
      <w:sz w:val="28"/>
      <w:szCs w:val="28"/>
    </w:rPr>
  </w:style>
  <w:style w:type="paragraph" w:styleId="Heading6">
    <w:name w:val="heading 6"/>
    <w:basedOn w:val="Heading"/>
    <w:next w:val="BodyText"/>
    <w:link w:val="Heading6Char"/>
    <w:qFormat/>
    <w:rsid w:val="00685152"/>
    <w:pPr>
      <w:numPr>
        <w:ilvl w:val="5"/>
        <w:numId w:val="1"/>
      </w:num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7241CC"/>
  </w:style>
  <w:style w:type="character" w:customStyle="1" w:styleId="WW8Num2z0">
    <w:name w:val="WW8Num2z0"/>
    <w:rsid w:val="007241CC"/>
    <w:rPr>
      <w:rFonts w:ascii="Symbol" w:hAnsi="Symbol" w:cs="Symbol"/>
      <w:szCs w:val="24"/>
    </w:rPr>
  </w:style>
  <w:style w:type="character" w:customStyle="1" w:styleId="WW8Num3z0">
    <w:name w:val="WW8Num3z0"/>
    <w:rsid w:val="007241CC"/>
  </w:style>
  <w:style w:type="character" w:customStyle="1" w:styleId="WW8Num3z1">
    <w:name w:val="WW8Num3z1"/>
    <w:rsid w:val="007241CC"/>
    <w:rPr>
      <w:bCs/>
      <w:sz w:val="24"/>
    </w:rPr>
  </w:style>
  <w:style w:type="character" w:customStyle="1" w:styleId="WW8Num3z2">
    <w:name w:val="WW8Num3z2"/>
    <w:rsid w:val="007241CC"/>
  </w:style>
  <w:style w:type="character" w:customStyle="1" w:styleId="WW8Num3z3">
    <w:name w:val="WW8Num3z3"/>
    <w:rsid w:val="007241CC"/>
  </w:style>
  <w:style w:type="character" w:customStyle="1" w:styleId="WW8Num3z4">
    <w:name w:val="WW8Num3z4"/>
    <w:rsid w:val="007241CC"/>
  </w:style>
  <w:style w:type="character" w:customStyle="1" w:styleId="WW8Num3z5">
    <w:name w:val="WW8Num3z5"/>
    <w:rsid w:val="007241CC"/>
  </w:style>
  <w:style w:type="character" w:customStyle="1" w:styleId="WW8Num3z6">
    <w:name w:val="WW8Num3z6"/>
    <w:rsid w:val="007241CC"/>
  </w:style>
  <w:style w:type="character" w:customStyle="1" w:styleId="WW8Num3z7">
    <w:name w:val="WW8Num3z7"/>
    <w:rsid w:val="007241CC"/>
  </w:style>
  <w:style w:type="character" w:customStyle="1" w:styleId="WW8Num3z8">
    <w:name w:val="WW8Num3z8"/>
    <w:rsid w:val="007241CC"/>
  </w:style>
  <w:style w:type="character" w:customStyle="1" w:styleId="WW8Num4z0">
    <w:name w:val="WW8Num4z0"/>
    <w:rsid w:val="007241CC"/>
    <w:rPr>
      <w:rFonts w:ascii="Symbol" w:hAnsi="Symbol" w:cs="Symbol"/>
    </w:rPr>
  </w:style>
  <w:style w:type="character" w:customStyle="1" w:styleId="WW8Num5z0">
    <w:name w:val="WW8Num5z0"/>
    <w:rsid w:val="007241CC"/>
    <w:rPr>
      <w:rFonts w:ascii="Times New Roman" w:hAnsi="Times New Roman" w:cs="Times New Roman"/>
      <w:b/>
      <w:bCs w:val="0"/>
      <w:sz w:val="32"/>
      <w:szCs w:val="32"/>
    </w:rPr>
  </w:style>
  <w:style w:type="character" w:customStyle="1" w:styleId="WW8Num6z0">
    <w:name w:val="WW8Num6z0"/>
    <w:rsid w:val="007241CC"/>
    <w:rPr>
      <w:rFonts w:ascii="Symbol" w:hAnsi="Symbol" w:cs="Symbol"/>
      <w:sz w:val="24"/>
      <w:szCs w:val="24"/>
    </w:rPr>
  </w:style>
  <w:style w:type="character" w:customStyle="1" w:styleId="WW8Num7z0">
    <w:name w:val="WW8Num7z0"/>
    <w:rsid w:val="007241CC"/>
    <w:rPr>
      <w:rFonts w:ascii="Symbol" w:hAnsi="Symbol" w:cs="Symbol"/>
      <w:sz w:val="24"/>
    </w:rPr>
  </w:style>
  <w:style w:type="character" w:customStyle="1" w:styleId="WW8Num8z0">
    <w:name w:val="WW8Num8z0"/>
    <w:rsid w:val="007241CC"/>
    <w:rPr>
      <w:rFonts w:ascii="Wingdings" w:hAnsi="Wingdings" w:cs="Wingdings"/>
    </w:rPr>
  </w:style>
  <w:style w:type="character" w:customStyle="1" w:styleId="WW8Num8z3">
    <w:name w:val="WW8Num8z3"/>
    <w:rsid w:val="007241CC"/>
    <w:rPr>
      <w:rFonts w:ascii="Symbol" w:hAnsi="Symbol" w:cs="Symbol"/>
      <w:sz w:val="24"/>
    </w:rPr>
  </w:style>
  <w:style w:type="character" w:customStyle="1" w:styleId="WW8Num9z0">
    <w:name w:val="WW8Num9z0"/>
    <w:rsid w:val="007241CC"/>
    <w:rPr>
      <w:rFonts w:ascii="Symbol" w:hAnsi="Symbol" w:cs="OpenSymbol"/>
      <w:sz w:val="24"/>
    </w:rPr>
  </w:style>
  <w:style w:type="character" w:customStyle="1" w:styleId="WW8Num10z0">
    <w:name w:val="WW8Num10z0"/>
    <w:rsid w:val="007241CC"/>
    <w:rPr>
      <w:rFonts w:ascii="Symbol" w:hAnsi="Symbol" w:cs="OpenSymbol"/>
    </w:rPr>
  </w:style>
  <w:style w:type="character" w:customStyle="1" w:styleId="WW8Num10z1">
    <w:name w:val="WW8Num10z1"/>
    <w:rsid w:val="007241CC"/>
    <w:rPr>
      <w:rFonts w:ascii="OpenSymbol" w:hAnsi="OpenSymbol" w:cs="OpenSymbol"/>
    </w:rPr>
  </w:style>
  <w:style w:type="character" w:customStyle="1" w:styleId="WW8Num11z0">
    <w:name w:val="WW8Num11z0"/>
    <w:rsid w:val="007241CC"/>
    <w:rPr>
      <w:rFonts w:ascii="Symbol" w:hAnsi="Symbol" w:cs="OpenSymbol"/>
    </w:rPr>
  </w:style>
  <w:style w:type="character" w:customStyle="1" w:styleId="WW8Num11z1">
    <w:name w:val="WW8Num11z1"/>
    <w:rsid w:val="007241CC"/>
    <w:rPr>
      <w:rFonts w:ascii="OpenSymbol" w:hAnsi="OpenSymbol" w:cs="OpenSymbol"/>
    </w:rPr>
  </w:style>
  <w:style w:type="character" w:customStyle="1" w:styleId="WW8Num12z0">
    <w:name w:val="WW8Num12z0"/>
    <w:rsid w:val="007241CC"/>
  </w:style>
  <w:style w:type="character" w:customStyle="1" w:styleId="WW8Num12z1">
    <w:name w:val="WW8Num12z1"/>
    <w:rsid w:val="007241CC"/>
  </w:style>
  <w:style w:type="character" w:customStyle="1" w:styleId="WW8Num12z2">
    <w:name w:val="WW8Num12z2"/>
    <w:rsid w:val="007241CC"/>
  </w:style>
  <w:style w:type="character" w:customStyle="1" w:styleId="WW8Num12z3">
    <w:name w:val="WW8Num12z3"/>
    <w:rsid w:val="007241CC"/>
  </w:style>
  <w:style w:type="character" w:customStyle="1" w:styleId="WW8Num12z4">
    <w:name w:val="WW8Num12z4"/>
    <w:rsid w:val="007241CC"/>
  </w:style>
  <w:style w:type="character" w:customStyle="1" w:styleId="WW8Num12z5">
    <w:name w:val="WW8Num12z5"/>
    <w:rsid w:val="007241CC"/>
  </w:style>
  <w:style w:type="character" w:customStyle="1" w:styleId="WW8Num12z6">
    <w:name w:val="WW8Num12z6"/>
    <w:rsid w:val="007241CC"/>
  </w:style>
  <w:style w:type="character" w:customStyle="1" w:styleId="WW8Num12z7">
    <w:name w:val="WW8Num12z7"/>
    <w:rsid w:val="007241CC"/>
  </w:style>
  <w:style w:type="character" w:customStyle="1" w:styleId="WW8Num12z8">
    <w:name w:val="WW8Num12z8"/>
    <w:rsid w:val="007241CC"/>
  </w:style>
  <w:style w:type="character" w:customStyle="1" w:styleId="WW8Num4z1">
    <w:name w:val="WW8Num4z1"/>
    <w:rsid w:val="007241CC"/>
    <w:rPr>
      <w:bCs/>
      <w:sz w:val="24"/>
    </w:rPr>
  </w:style>
  <w:style w:type="character" w:customStyle="1" w:styleId="WW8Num4z2">
    <w:name w:val="WW8Num4z2"/>
    <w:rsid w:val="007241CC"/>
  </w:style>
  <w:style w:type="character" w:customStyle="1" w:styleId="WW8Num4z3">
    <w:name w:val="WW8Num4z3"/>
    <w:rsid w:val="007241CC"/>
  </w:style>
  <w:style w:type="character" w:customStyle="1" w:styleId="WW8Num4z4">
    <w:name w:val="WW8Num4z4"/>
    <w:rsid w:val="007241CC"/>
  </w:style>
  <w:style w:type="character" w:customStyle="1" w:styleId="WW8Num4z5">
    <w:name w:val="WW8Num4z5"/>
    <w:rsid w:val="007241CC"/>
  </w:style>
  <w:style w:type="character" w:customStyle="1" w:styleId="WW8Num4z6">
    <w:name w:val="WW8Num4z6"/>
    <w:rsid w:val="007241CC"/>
  </w:style>
  <w:style w:type="character" w:customStyle="1" w:styleId="WW8Num4z7">
    <w:name w:val="WW8Num4z7"/>
    <w:rsid w:val="007241CC"/>
  </w:style>
  <w:style w:type="character" w:customStyle="1" w:styleId="WW8Num4z8">
    <w:name w:val="WW8Num4z8"/>
    <w:rsid w:val="007241CC"/>
  </w:style>
  <w:style w:type="character" w:customStyle="1" w:styleId="WW8Num9z3">
    <w:name w:val="WW8Num9z3"/>
    <w:rsid w:val="007241CC"/>
    <w:rPr>
      <w:rFonts w:ascii="Symbol" w:hAnsi="Symbol" w:cs="Symbol"/>
      <w:sz w:val="24"/>
    </w:rPr>
  </w:style>
  <w:style w:type="character" w:customStyle="1" w:styleId="WW8Num13z0">
    <w:name w:val="WW8Num13z0"/>
    <w:rsid w:val="007241CC"/>
  </w:style>
  <w:style w:type="character" w:customStyle="1" w:styleId="WW8Num13z1">
    <w:name w:val="WW8Num13z1"/>
    <w:rsid w:val="007241CC"/>
  </w:style>
  <w:style w:type="character" w:customStyle="1" w:styleId="WW8Num13z2">
    <w:name w:val="WW8Num13z2"/>
    <w:rsid w:val="007241CC"/>
  </w:style>
  <w:style w:type="character" w:customStyle="1" w:styleId="WW8Num13z3">
    <w:name w:val="WW8Num13z3"/>
    <w:rsid w:val="007241CC"/>
  </w:style>
  <w:style w:type="character" w:customStyle="1" w:styleId="WW8Num13z4">
    <w:name w:val="WW8Num13z4"/>
    <w:rsid w:val="007241CC"/>
  </w:style>
  <w:style w:type="character" w:customStyle="1" w:styleId="WW8Num13z5">
    <w:name w:val="WW8Num13z5"/>
    <w:rsid w:val="007241CC"/>
  </w:style>
  <w:style w:type="character" w:customStyle="1" w:styleId="WW8Num13z6">
    <w:name w:val="WW8Num13z6"/>
    <w:rsid w:val="007241CC"/>
  </w:style>
  <w:style w:type="character" w:customStyle="1" w:styleId="WW8Num13z7">
    <w:name w:val="WW8Num13z7"/>
    <w:rsid w:val="007241CC"/>
  </w:style>
  <w:style w:type="character" w:customStyle="1" w:styleId="WW8Num13z8">
    <w:name w:val="WW8Num13z8"/>
    <w:rsid w:val="007241CC"/>
  </w:style>
  <w:style w:type="character" w:customStyle="1" w:styleId="WW8Num11z2">
    <w:name w:val="WW8Num11z2"/>
    <w:rsid w:val="007241CC"/>
  </w:style>
  <w:style w:type="character" w:customStyle="1" w:styleId="WW8Num11z3">
    <w:name w:val="WW8Num11z3"/>
    <w:rsid w:val="007241CC"/>
  </w:style>
  <w:style w:type="character" w:customStyle="1" w:styleId="WW8Num11z4">
    <w:name w:val="WW8Num11z4"/>
    <w:rsid w:val="007241CC"/>
  </w:style>
  <w:style w:type="character" w:customStyle="1" w:styleId="WW8Num11z5">
    <w:name w:val="WW8Num11z5"/>
    <w:rsid w:val="007241CC"/>
  </w:style>
  <w:style w:type="character" w:customStyle="1" w:styleId="WW8Num11z6">
    <w:name w:val="WW8Num11z6"/>
    <w:rsid w:val="007241CC"/>
  </w:style>
  <w:style w:type="character" w:customStyle="1" w:styleId="WW8Num11z7">
    <w:name w:val="WW8Num11z7"/>
    <w:rsid w:val="007241CC"/>
  </w:style>
  <w:style w:type="character" w:customStyle="1" w:styleId="WW8Num11z8">
    <w:name w:val="WW8Num11z8"/>
    <w:rsid w:val="007241CC"/>
  </w:style>
  <w:style w:type="character" w:customStyle="1" w:styleId="WW8Num1z1">
    <w:name w:val="WW8Num1z1"/>
    <w:rsid w:val="007241CC"/>
  </w:style>
  <w:style w:type="character" w:customStyle="1" w:styleId="WW8Num1z2">
    <w:name w:val="WW8Num1z2"/>
    <w:rsid w:val="007241CC"/>
  </w:style>
  <w:style w:type="character" w:customStyle="1" w:styleId="WW8Num1z3">
    <w:name w:val="WW8Num1z3"/>
    <w:rsid w:val="007241CC"/>
  </w:style>
  <w:style w:type="character" w:customStyle="1" w:styleId="WW8Num1z4">
    <w:name w:val="WW8Num1z4"/>
    <w:rsid w:val="007241CC"/>
  </w:style>
  <w:style w:type="character" w:customStyle="1" w:styleId="WW8Num1z5">
    <w:name w:val="WW8Num1z5"/>
    <w:rsid w:val="007241CC"/>
  </w:style>
  <w:style w:type="character" w:customStyle="1" w:styleId="WW8Num1z6">
    <w:name w:val="WW8Num1z6"/>
    <w:rsid w:val="007241CC"/>
  </w:style>
  <w:style w:type="character" w:customStyle="1" w:styleId="WW8Num1z7">
    <w:name w:val="WW8Num1z7"/>
    <w:rsid w:val="007241CC"/>
  </w:style>
  <w:style w:type="character" w:customStyle="1" w:styleId="WW8Num1z8">
    <w:name w:val="WW8Num1z8"/>
    <w:rsid w:val="007241CC"/>
  </w:style>
  <w:style w:type="character" w:customStyle="1" w:styleId="WW8Num2z1">
    <w:name w:val="WW8Num2z1"/>
    <w:rsid w:val="007241CC"/>
  </w:style>
  <w:style w:type="character" w:customStyle="1" w:styleId="WW8Num2z2">
    <w:name w:val="WW8Num2z2"/>
    <w:rsid w:val="007241CC"/>
  </w:style>
  <w:style w:type="character" w:customStyle="1" w:styleId="WW8Num2z3">
    <w:name w:val="WW8Num2z3"/>
    <w:rsid w:val="007241CC"/>
  </w:style>
  <w:style w:type="character" w:customStyle="1" w:styleId="WW8Num2z4">
    <w:name w:val="WW8Num2z4"/>
    <w:rsid w:val="007241CC"/>
  </w:style>
  <w:style w:type="character" w:customStyle="1" w:styleId="WW8Num2z5">
    <w:name w:val="WW8Num2z5"/>
    <w:rsid w:val="007241CC"/>
  </w:style>
  <w:style w:type="character" w:customStyle="1" w:styleId="WW8Num2z6">
    <w:name w:val="WW8Num2z6"/>
    <w:rsid w:val="007241CC"/>
  </w:style>
  <w:style w:type="character" w:customStyle="1" w:styleId="WW8Num2z7">
    <w:name w:val="WW8Num2z7"/>
    <w:rsid w:val="007241CC"/>
  </w:style>
  <w:style w:type="character" w:customStyle="1" w:styleId="WW8Num2z8">
    <w:name w:val="WW8Num2z8"/>
    <w:rsid w:val="007241CC"/>
  </w:style>
  <w:style w:type="character" w:customStyle="1" w:styleId="WW8Num14z0">
    <w:name w:val="WW8Num14z0"/>
    <w:rsid w:val="007241CC"/>
  </w:style>
  <w:style w:type="character" w:customStyle="1" w:styleId="WW8Num14z1">
    <w:name w:val="WW8Num14z1"/>
    <w:rsid w:val="007241CC"/>
  </w:style>
  <w:style w:type="character" w:customStyle="1" w:styleId="WW8Num14z2">
    <w:name w:val="WW8Num14z2"/>
    <w:rsid w:val="007241CC"/>
  </w:style>
  <w:style w:type="character" w:customStyle="1" w:styleId="WW8Num14z3">
    <w:name w:val="WW8Num14z3"/>
    <w:rsid w:val="007241CC"/>
  </w:style>
  <w:style w:type="character" w:customStyle="1" w:styleId="WW8Num14z4">
    <w:name w:val="WW8Num14z4"/>
    <w:rsid w:val="007241CC"/>
  </w:style>
  <w:style w:type="character" w:customStyle="1" w:styleId="WW8Num14z5">
    <w:name w:val="WW8Num14z5"/>
    <w:rsid w:val="007241CC"/>
  </w:style>
  <w:style w:type="character" w:customStyle="1" w:styleId="WW8Num14z6">
    <w:name w:val="WW8Num14z6"/>
    <w:rsid w:val="007241CC"/>
  </w:style>
  <w:style w:type="character" w:customStyle="1" w:styleId="WW8Num14z7">
    <w:name w:val="WW8Num14z7"/>
    <w:rsid w:val="007241CC"/>
  </w:style>
  <w:style w:type="character" w:customStyle="1" w:styleId="WW8Num14z8">
    <w:name w:val="WW8Num14z8"/>
    <w:rsid w:val="007241CC"/>
  </w:style>
  <w:style w:type="character" w:customStyle="1" w:styleId="WW8Num6z1">
    <w:name w:val="WW8Num6z1"/>
    <w:rsid w:val="007241CC"/>
  </w:style>
  <w:style w:type="character" w:customStyle="1" w:styleId="WW8Num6z2">
    <w:name w:val="WW8Num6z2"/>
    <w:rsid w:val="007241CC"/>
  </w:style>
  <w:style w:type="character" w:customStyle="1" w:styleId="WW8Num6z3">
    <w:name w:val="WW8Num6z3"/>
    <w:rsid w:val="007241CC"/>
  </w:style>
  <w:style w:type="character" w:customStyle="1" w:styleId="WW8Num6z4">
    <w:name w:val="WW8Num6z4"/>
    <w:rsid w:val="007241CC"/>
  </w:style>
  <w:style w:type="character" w:customStyle="1" w:styleId="WW8Num6z5">
    <w:name w:val="WW8Num6z5"/>
    <w:rsid w:val="007241CC"/>
  </w:style>
  <w:style w:type="character" w:customStyle="1" w:styleId="WW8Num6z6">
    <w:name w:val="WW8Num6z6"/>
    <w:rsid w:val="007241CC"/>
  </w:style>
  <w:style w:type="character" w:customStyle="1" w:styleId="WW8Num6z7">
    <w:name w:val="WW8Num6z7"/>
    <w:rsid w:val="007241CC"/>
  </w:style>
  <w:style w:type="character" w:customStyle="1" w:styleId="WW8Num6z8">
    <w:name w:val="WW8Num6z8"/>
    <w:rsid w:val="007241CC"/>
  </w:style>
  <w:style w:type="character" w:customStyle="1" w:styleId="WW8Num17z0">
    <w:name w:val="WW8Num17z0"/>
    <w:rsid w:val="007241CC"/>
    <w:rPr>
      <w:rFonts w:ascii="Symbol" w:hAnsi="Symbol" w:cs="Symbol"/>
      <w:sz w:val="24"/>
    </w:rPr>
  </w:style>
  <w:style w:type="character" w:customStyle="1" w:styleId="Bullets">
    <w:name w:val="Bullets"/>
    <w:rsid w:val="007241CC"/>
    <w:rPr>
      <w:rFonts w:ascii="OpenSymbol" w:eastAsia="OpenSymbol" w:hAnsi="OpenSymbol" w:cs="OpenSymbol"/>
    </w:rPr>
  </w:style>
  <w:style w:type="character" w:styleId="Hyperlink">
    <w:name w:val="Hyperlink"/>
    <w:rsid w:val="007241CC"/>
    <w:rPr>
      <w:color w:val="000080"/>
      <w:u w:val="single"/>
    </w:rPr>
  </w:style>
  <w:style w:type="character" w:customStyle="1" w:styleId="csl-left-margin">
    <w:name w:val="csl-left-margin"/>
    <w:rsid w:val="007241CC"/>
  </w:style>
  <w:style w:type="character" w:customStyle="1" w:styleId="csl-right-inline">
    <w:name w:val="csl-right-inline"/>
    <w:rsid w:val="007241CC"/>
  </w:style>
  <w:style w:type="character" w:customStyle="1" w:styleId="apple-converted-space">
    <w:name w:val="apple-converted-space"/>
    <w:rsid w:val="007241CC"/>
  </w:style>
  <w:style w:type="character" w:customStyle="1" w:styleId="NumberingSymbols">
    <w:name w:val="Numbering Symbols"/>
    <w:rsid w:val="007241CC"/>
  </w:style>
  <w:style w:type="paragraph" w:customStyle="1" w:styleId="Heading">
    <w:name w:val="Heading"/>
    <w:basedOn w:val="Normal"/>
    <w:next w:val="BodyText"/>
    <w:rsid w:val="007241CC"/>
    <w:pPr>
      <w:jc w:val="center"/>
    </w:pPr>
    <w:rPr>
      <w:b/>
      <w:bCs/>
    </w:rPr>
  </w:style>
  <w:style w:type="paragraph" w:styleId="BodyText">
    <w:name w:val="Body Text"/>
    <w:basedOn w:val="Normal"/>
    <w:rsid w:val="007241CC"/>
    <w:pPr>
      <w:spacing w:before="480"/>
      <w:jc w:val="center"/>
    </w:pPr>
    <w:rPr>
      <w:b/>
      <w:sz w:val="32"/>
    </w:rPr>
  </w:style>
  <w:style w:type="paragraph" w:styleId="List">
    <w:name w:val="List"/>
    <w:basedOn w:val="BodyText"/>
    <w:rsid w:val="007241CC"/>
    <w:rPr>
      <w:rFonts w:cs="FreeSans"/>
    </w:rPr>
  </w:style>
  <w:style w:type="paragraph" w:styleId="Caption">
    <w:name w:val="caption"/>
    <w:basedOn w:val="Normal"/>
    <w:qFormat/>
    <w:rsid w:val="007241CC"/>
    <w:pPr>
      <w:suppressLineNumbers/>
      <w:spacing w:before="120" w:after="120"/>
    </w:pPr>
    <w:rPr>
      <w:rFonts w:cs="FreeSans"/>
      <w:i/>
      <w:iCs/>
    </w:rPr>
  </w:style>
  <w:style w:type="paragraph" w:customStyle="1" w:styleId="Index">
    <w:name w:val="Index"/>
    <w:basedOn w:val="Normal"/>
    <w:rsid w:val="007241CC"/>
    <w:pPr>
      <w:suppressLineNumbers/>
    </w:pPr>
    <w:rPr>
      <w:rFonts w:cs="FreeSans"/>
    </w:rPr>
  </w:style>
  <w:style w:type="paragraph" w:styleId="Header">
    <w:name w:val="header"/>
    <w:basedOn w:val="Normal"/>
    <w:rsid w:val="007241CC"/>
    <w:pPr>
      <w:tabs>
        <w:tab w:val="center" w:pos="4320"/>
        <w:tab w:val="right" w:pos="8640"/>
      </w:tabs>
    </w:pPr>
  </w:style>
  <w:style w:type="paragraph" w:styleId="Footer">
    <w:name w:val="footer"/>
    <w:basedOn w:val="Normal"/>
    <w:link w:val="FooterChar"/>
    <w:uiPriority w:val="99"/>
    <w:rsid w:val="007241CC"/>
    <w:pPr>
      <w:tabs>
        <w:tab w:val="center" w:pos="4320"/>
        <w:tab w:val="right" w:pos="8640"/>
      </w:tabs>
    </w:pPr>
  </w:style>
  <w:style w:type="paragraph" w:styleId="BodyTextIndent2">
    <w:name w:val="Body Text Indent 2"/>
    <w:basedOn w:val="Normal"/>
    <w:rsid w:val="007241CC"/>
    <w:pPr>
      <w:spacing w:after="120" w:line="480" w:lineRule="auto"/>
      <w:ind w:left="360"/>
    </w:pPr>
  </w:style>
  <w:style w:type="paragraph" w:styleId="ListParagraph">
    <w:name w:val="List Paragraph"/>
    <w:basedOn w:val="Normal"/>
    <w:qFormat/>
    <w:rsid w:val="007241CC"/>
    <w:pPr>
      <w:ind w:left="720"/>
    </w:pPr>
  </w:style>
  <w:style w:type="paragraph" w:styleId="BodyText2">
    <w:name w:val="Body Text 2"/>
    <w:basedOn w:val="Normal"/>
    <w:link w:val="BodyText2Char"/>
    <w:rsid w:val="007241CC"/>
    <w:pPr>
      <w:spacing w:after="120" w:line="480" w:lineRule="auto"/>
    </w:pPr>
  </w:style>
  <w:style w:type="paragraph" w:customStyle="1" w:styleId="Default">
    <w:name w:val="Default"/>
    <w:rsid w:val="007241CC"/>
    <w:pPr>
      <w:suppressAutoHyphens/>
      <w:autoSpaceDE w:val="0"/>
    </w:pPr>
    <w:rPr>
      <w:rFonts w:eastAsia="Calibri"/>
      <w:color w:val="000000"/>
      <w:sz w:val="24"/>
      <w:szCs w:val="24"/>
      <w:lang w:val="en-US" w:eastAsia="zh-CN"/>
    </w:rPr>
  </w:style>
  <w:style w:type="paragraph" w:customStyle="1" w:styleId="TableContents">
    <w:name w:val="Table Contents"/>
    <w:basedOn w:val="Normal"/>
    <w:rsid w:val="007241CC"/>
    <w:pPr>
      <w:suppressLineNumbers/>
    </w:pPr>
  </w:style>
  <w:style w:type="paragraph" w:customStyle="1" w:styleId="TableHeading">
    <w:name w:val="Table Heading"/>
    <w:basedOn w:val="TableContents"/>
    <w:rsid w:val="007241CC"/>
    <w:pPr>
      <w:jc w:val="center"/>
    </w:pPr>
    <w:rPr>
      <w:b/>
      <w:bCs/>
    </w:rPr>
  </w:style>
  <w:style w:type="paragraph" w:customStyle="1" w:styleId="Normal1">
    <w:name w:val="Normal1"/>
    <w:rsid w:val="00E73EDB"/>
    <w:rPr>
      <w:color w:val="000000"/>
      <w:sz w:val="24"/>
      <w:szCs w:val="24"/>
    </w:rPr>
  </w:style>
  <w:style w:type="character" w:customStyle="1" w:styleId="FooterChar">
    <w:name w:val="Footer Char"/>
    <w:link w:val="Footer"/>
    <w:uiPriority w:val="99"/>
    <w:rsid w:val="0035277D"/>
    <w:rPr>
      <w:sz w:val="24"/>
      <w:szCs w:val="24"/>
      <w:lang w:eastAsia="zh-CN"/>
    </w:rPr>
  </w:style>
  <w:style w:type="paragraph" w:styleId="BalloonText">
    <w:name w:val="Balloon Text"/>
    <w:basedOn w:val="Normal"/>
    <w:link w:val="BalloonTextChar"/>
    <w:uiPriority w:val="99"/>
    <w:semiHidden/>
    <w:unhideWhenUsed/>
    <w:rsid w:val="00E67EAD"/>
    <w:rPr>
      <w:rFonts w:ascii="Tahoma" w:hAnsi="Tahoma" w:cs="Tahoma"/>
      <w:sz w:val="16"/>
      <w:szCs w:val="16"/>
    </w:rPr>
  </w:style>
  <w:style w:type="character" w:customStyle="1" w:styleId="BalloonTextChar">
    <w:name w:val="Balloon Text Char"/>
    <w:basedOn w:val="DefaultParagraphFont"/>
    <w:link w:val="BalloonText"/>
    <w:uiPriority w:val="99"/>
    <w:semiHidden/>
    <w:rsid w:val="00E67EAD"/>
    <w:rPr>
      <w:rFonts w:ascii="Tahoma" w:hAnsi="Tahoma" w:cs="Tahoma"/>
      <w:sz w:val="16"/>
      <w:szCs w:val="16"/>
      <w:lang w:val="en-US" w:eastAsia="zh-CN"/>
    </w:rPr>
  </w:style>
  <w:style w:type="character" w:customStyle="1" w:styleId="Heading2Char">
    <w:name w:val="Heading 2 Char"/>
    <w:basedOn w:val="DefaultParagraphFont"/>
    <w:link w:val="Heading2"/>
    <w:uiPriority w:val="9"/>
    <w:rsid w:val="00685152"/>
    <w:rPr>
      <w:rFonts w:ascii="Calibri Light" w:hAnsi="Calibri Light"/>
      <w:b/>
      <w:bCs/>
      <w:i/>
      <w:iCs/>
      <w:sz w:val="28"/>
      <w:szCs w:val="28"/>
      <w:lang w:eastAsia="zh-CN"/>
    </w:rPr>
  </w:style>
  <w:style w:type="character" w:customStyle="1" w:styleId="Heading6Char">
    <w:name w:val="Heading 6 Char"/>
    <w:basedOn w:val="DefaultParagraphFont"/>
    <w:link w:val="Heading6"/>
    <w:rsid w:val="00685152"/>
    <w:rPr>
      <w:b/>
      <w:bCs/>
      <w:sz w:val="24"/>
      <w:szCs w:val="24"/>
      <w:lang w:val="en-US" w:eastAsia="zh-CN"/>
    </w:rPr>
  </w:style>
  <w:style w:type="paragraph" w:styleId="NormalWeb">
    <w:name w:val="Normal (Web)"/>
    <w:basedOn w:val="Normal"/>
    <w:uiPriority w:val="99"/>
    <w:semiHidden/>
    <w:unhideWhenUsed/>
    <w:rsid w:val="00685152"/>
    <w:pPr>
      <w:suppressAutoHyphens w:val="0"/>
      <w:spacing w:before="100" w:beforeAutospacing="1" w:after="100" w:afterAutospacing="1"/>
    </w:pPr>
    <w:rPr>
      <w:lang w:eastAsia="en-US"/>
    </w:rPr>
  </w:style>
  <w:style w:type="paragraph" w:customStyle="1" w:styleId="lf-text-block">
    <w:name w:val="lf-text-block"/>
    <w:basedOn w:val="Normal"/>
    <w:rsid w:val="00685152"/>
    <w:pPr>
      <w:suppressAutoHyphens w:val="0"/>
      <w:spacing w:before="100" w:beforeAutospacing="1" w:after="100" w:afterAutospacing="1"/>
    </w:pPr>
    <w:rPr>
      <w:lang w:eastAsia="en-US"/>
    </w:rPr>
  </w:style>
  <w:style w:type="character" w:styleId="Strong">
    <w:name w:val="Strong"/>
    <w:uiPriority w:val="22"/>
    <w:qFormat/>
    <w:rsid w:val="00685152"/>
    <w:rPr>
      <w:b/>
      <w:bCs/>
    </w:rPr>
  </w:style>
  <w:style w:type="character" w:customStyle="1" w:styleId="lf-thread-btn">
    <w:name w:val="lf-thread-btn"/>
    <w:rsid w:val="00685152"/>
  </w:style>
  <w:style w:type="character" w:styleId="HTMLCode">
    <w:name w:val="HTML Code"/>
    <w:uiPriority w:val="99"/>
    <w:semiHidden/>
    <w:unhideWhenUsed/>
    <w:rsid w:val="00685152"/>
    <w:rPr>
      <w:rFonts w:ascii="Courier New" w:eastAsia="Times New Roman" w:hAnsi="Courier New" w:cs="Courier New"/>
      <w:sz w:val="20"/>
      <w:szCs w:val="20"/>
    </w:rPr>
  </w:style>
  <w:style w:type="character" w:customStyle="1" w:styleId="BodyText2Char">
    <w:name w:val="Body Text 2 Char"/>
    <w:basedOn w:val="DefaultParagraphFont"/>
    <w:link w:val="BodyText2"/>
    <w:rsid w:val="00685152"/>
    <w:rPr>
      <w:sz w:val="24"/>
      <w:szCs w:val="24"/>
      <w:lang w:val="en-US" w:eastAsia="zh-CN"/>
    </w:rPr>
  </w:style>
  <w:style w:type="character" w:customStyle="1" w:styleId="selectable">
    <w:name w:val="selectable"/>
    <w:basedOn w:val="DefaultParagraphFont"/>
    <w:rsid w:val="00A512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mailto:sunil.chowdary@oracle.com"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7B7F9-592A-4878-9F34-473806430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27</Pages>
  <Words>4312</Words>
  <Characters>24585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MANIPAL INSTITUTE OF TECHNOLOGY</vt:lpstr>
    </vt:vector>
  </TitlesOfParts>
  <Company>HP</Company>
  <LinksUpToDate>false</LinksUpToDate>
  <CharactersWithSpaces>28840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MANIPAL INSTITUTE OF TECHNOLOGY</dc:title>
  <dc:creator>cad lab</dc:creator>
  <cp:lastModifiedBy>haishwar</cp:lastModifiedBy>
  <cp:revision>34</cp:revision>
  <cp:lastPrinted>2017-04-04T16:23:00Z</cp:lastPrinted>
  <dcterms:created xsi:type="dcterms:W3CDTF">2017-04-04T16:18:00Z</dcterms:created>
  <dcterms:modified xsi:type="dcterms:W3CDTF">2017-04-06T09:41:00Z</dcterms:modified>
</cp:coreProperties>
</file>